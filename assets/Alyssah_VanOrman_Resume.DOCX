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751D" w14:textId="3CF2CE48" w:rsidR="00D32119" w:rsidRPr="00003454" w:rsidRDefault="005819E2" w:rsidP="004F139B">
      <w:pPr>
        <w:pStyle w:val="divdocumentheading"/>
        <w:tabs>
          <w:tab w:val="left" w:pos="4912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28"/>
          <w:szCs w:val="28"/>
          <w:u w:val="double"/>
        </w:rPr>
      </w:pPr>
      <w:r w:rsidRPr="00003454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  <w:u w:val="double"/>
        </w:rPr>
        <w:t>Summary</w:t>
      </w:r>
    </w:p>
    <w:p w14:paraId="1AB0751E" w14:textId="6082B36D" w:rsidR="00D32119" w:rsidRPr="005C2B87" w:rsidRDefault="002D5DE1">
      <w:pPr>
        <w:pStyle w:val="p"/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</w:rPr>
      </w:pPr>
      <w:r>
        <w:rPr>
          <w:rFonts w:ascii="Century Gothic" w:eastAsia="Century Gothic" w:hAnsi="Century Gothic" w:cs="Century Gothic"/>
          <w:color w:val="595959"/>
        </w:rPr>
        <w:t>A r</w:t>
      </w:r>
      <w:r w:rsidR="00BB134E">
        <w:rPr>
          <w:rFonts w:ascii="Century Gothic" w:eastAsia="Century Gothic" w:hAnsi="Century Gothic" w:cs="Century Gothic"/>
          <w:color w:val="595959"/>
        </w:rPr>
        <w:t>eliable and customer-focused professional with experience in food service, customer s</w:t>
      </w:r>
      <w:r w:rsidR="005E7C76">
        <w:rPr>
          <w:rFonts w:ascii="Century Gothic" w:eastAsia="Century Gothic" w:hAnsi="Century Gothic" w:cs="Century Gothic"/>
          <w:color w:val="595959"/>
        </w:rPr>
        <w:t>upport, fitness operations, and administrative tasks. Strong background in multitasking</w:t>
      </w:r>
      <w:r w:rsidR="00F96B0D">
        <w:rPr>
          <w:rFonts w:ascii="Century Gothic" w:eastAsia="Century Gothic" w:hAnsi="Century Gothic" w:cs="Century Gothic"/>
          <w:color w:val="595959"/>
        </w:rPr>
        <w:t xml:space="preserve">, problem-solving, inventory management, and </w:t>
      </w:r>
      <w:r>
        <w:rPr>
          <w:rFonts w:ascii="Century Gothic" w:eastAsia="Century Gothic" w:hAnsi="Century Gothic" w:cs="Century Gothic"/>
          <w:color w:val="595959"/>
        </w:rPr>
        <w:t>maintaining</w:t>
      </w:r>
      <w:r w:rsidR="00F96B0D">
        <w:rPr>
          <w:rFonts w:ascii="Century Gothic" w:eastAsia="Century Gothic" w:hAnsi="Century Gothic" w:cs="Century Gothic"/>
          <w:color w:val="595959"/>
        </w:rPr>
        <w:t xml:space="preserve"> clean, organized environments.</w:t>
      </w:r>
      <w:r>
        <w:rPr>
          <w:rFonts w:ascii="Century Gothic" w:eastAsia="Century Gothic" w:hAnsi="Century Gothic" w:cs="Century Gothic"/>
          <w:color w:val="595959"/>
        </w:rPr>
        <w:t xml:space="preserve"> Known for adaptability, punctuality, and delivering positive customer experiences in fast-paced settings.</w:t>
      </w:r>
    </w:p>
    <w:p w14:paraId="1AB0751F" w14:textId="662937A5" w:rsidR="00D32119" w:rsidRPr="00003454" w:rsidRDefault="005819E2" w:rsidP="004F139B">
      <w:pPr>
        <w:pStyle w:val="divdocumentheading"/>
        <w:tabs>
          <w:tab w:val="left" w:pos="4987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28"/>
          <w:szCs w:val="28"/>
          <w:u w:val="double"/>
        </w:rPr>
      </w:pPr>
      <w:r w:rsidRPr="00003454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  <w:u w:val="double"/>
        </w:rPr>
        <w:t>Skills</w:t>
      </w:r>
    </w:p>
    <w:tbl>
      <w:tblPr>
        <w:tblStyle w:val="divdocumenttable"/>
        <w:tblW w:w="0" w:type="auto"/>
        <w:tblInd w:w="4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D32119" w14:paraId="1AB0752D" w14:textId="77777777">
        <w:tc>
          <w:tcPr>
            <w:tcW w:w="542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1AB07520" w14:textId="1B6A106D" w:rsidR="00D32119" w:rsidRPr="005C2B87" w:rsidRDefault="009E4213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</w:rPr>
            </w:pPr>
            <w:r>
              <w:rPr>
                <w:rFonts w:ascii="Century Gothic" w:eastAsia="Century Gothic" w:hAnsi="Century Gothic" w:cs="Century Gothic"/>
                <w:color w:val="595959"/>
              </w:rPr>
              <w:t>Customer Service</w:t>
            </w:r>
          </w:p>
          <w:p w14:paraId="6E7FA72D" w14:textId="77777777" w:rsidR="00D32119" w:rsidRDefault="009E4213" w:rsidP="009E4213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</w:rPr>
            </w:pPr>
            <w:r>
              <w:rPr>
                <w:rFonts w:ascii="Century Gothic" w:eastAsia="Century Gothic" w:hAnsi="Century Gothic" w:cs="Century Gothic"/>
                <w:color w:val="595959"/>
              </w:rPr>
              <w:t>Cash Handling &amp; POS Systems</w:t>
            </w:r>
          </w:p>
          <w:p w14:paraId="4CC684B4" w14:textId="77777777" w:rsidR="009E4213" w:rsidRDefault="009E4213" w:rsidP="009E4213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</w:rPr>
            </w:pPr>
            <w:r>
              <w:rPr>
                <w:rFonts w:ascii="Century Gothic" w:eastAsia="Century Gothic" w:hAnsi="Century Gothic" w:cs="Century Gothic"/>
                <w:color w:val="595959"/>
              </w:rPr>
              <w:t>Inventory management</w:t>
            </w:r>
          </w:p>
          <w:p w14:paraId="7C8E5632" w14:textId="77777777" w:rsidR="00A7106B" w:rsidRDefault="00A7106B" w:rsidP="009E4213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</w:rPr>
            </w:pPr>
            <w:r>
              <w:rPr>
                <w:rFonts w:ascii="Century Gothic" w:eastAsia="Century Gothic" w:hAnsi="Century Gothic" w:cs="Century Gothic"/>
                <w:color w:val="595959"/>
              </w:rPr>
              <w:t>Food Safety &amp; Sanitation</w:t>
            </w:r>
          </w:p>
          <w:p w14:paraId="1AB07526" w14:textId="780D8F90" w:rsidR="00A7106B" w:rsidRPr="006663E9" w:rsidRDefault="00A7106B" w:rsidP="009E4213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</w:rPr>
            </w:pPr>
            <w:r>
              <w:rPr>
                <w:rFonts w:ascii="Century Gothic" w:eastAsia="Century Gothic" w:hAnsi="Century Gothic" w:cs="Century Gothic"/>
                <w:color w:val="595959"/>
              </w:rPr>
              <w:t>Microsoft Office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65F5E9F9" w14:textId="77777777" w:rsidR="002B3A52" w:rsidRDefault="00A7106B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</w:rPr>
            </w:pPr>
            <w:r>
              <w:rPr>
                <w:rFonts w:ascii="Century Gothic" w:eastAsia="Century Gothic" w:hAnsi="Century Gothic" w:cs="Century Gothic"/>
                <w:color w:val="595959"/>
              </w:rPr>
              <w:t>Time Management</w:t>
            </w:r>
          </w:p>
          <w:p w14:paraId="4B379794" w14:textId="77777777" w:rsidR="00A7106B" w:rsidRDefault="00A7106B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</w:rPr>
            </w:pPr>
            <w:r>
              <w:rPr>
                <w:rFonts w:ascii="Century Gothic" w:eastAsia="Century Gothic" w:hAnsi="Century Gothic" w:cs="Century Gothic"/>
                <w:color w:val="595959"/>
              </w:rPr>
              <w:t>Team Collaboration</w:t>
            </w:r>
          </w:p>
          <w:p w14:paraId="6B767093" w14:textId="57A35799" w:rsidR="00A7106B" w:rsidRDefault="00A7106B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</w:rPr>
            </w:pPr>
            <w:r>
              <w:rPr>
                <w:rFonts w:ascii="Century Gothic" w:eastAsia="Century Gothic" w:hAnsi="Century Gothic" w:cs="Century Gothic"/>
                <w:color w:val="595959"/>
              </w:rPr>
              <w:t xml:space="preserve">Multitasking &amp; </w:t>
            </w:r>
            <w:r w:rsidR="00F96184">
              <w:rPr>
                <w:rFonts w:ascii="Century Gothic" w:eastAsia="Century Gothic" w:hAnsi="Century Gothic" w:cs="Century Gothic"/>
                <w:color w:val="595959"/>
              </w:rPr>
              <w:t>Prioritization</w:t>
            </w:r>
          </w:p>
          <w:p w14:paraId="1CC5D205" w14:textId="77777777" w:rsidR="00F96184" w:rsidRDefault="00F96184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</w:rPr>
            </w:pPr>
            <w:r>
              <w:rPr>
                <w:rFonts w:ascii="Century Gothic" w:eastAsia="Century Gothic" w:hAnsi="Century Gothic" w:cs="Century Gothic"/>
                <w:color w:val="595959"/>
              </w:rPr>
              <w:t>Problem Solving</w:t>
            </w:r>
          </w:p>
          <w:p w14:paraId="1AB0752C" w14:textId="34875B42" w:rsidR="00F96184" w:rsidRPr="005C2B87" w:rsidRDefault="00F96184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</w:rPr>
            </w:pPr>
            <w:r>
              <w:rPr>
                <w:rFonts w:ascii="Century Gothic" w:eastAsia="Century Gothic" w:hAnsi="Century Gothic" w:cs="Century Gothic"/>
                <w:color w:val="595959"/>
              </w:rPr>
              <w:t>Communication</w:t>
            </w:r>
          </w:p>
        </w:tc>
      </w:tr>
    </w:tbl>
    <w:p w14:paraId="1AB0752E" w14:textId="77777777" w:rsidR="00D32119" w:rsidRPr="00003454" w:rsidRDefault="005819E2" w:rsidP="004F139B">
      <w:pPr>
        <w:pStyle w:val="divdocumentheading"/>
        <w:tabs>
          <w:tab w:val="left" w:pos="469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28"/>
          <w:szCs w:val="28"/>
          <w:u w:val="double"/>
        </w:rPr>
      </w:pPr>
      <w:r w:rsidRPr="00003454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  <w:u w:val="double"/>
        </w:rPr>
        <w:t>Experience</w:t>
      </w:r>
      <w:r w:rsidR="003C0E39" w:rsidRPr="00003454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  <w:u w:val="double"/>
        </w:rPr>
        <w:t xml:space="preserve"> </w:t>
      </w:r>
    </w:p>
    <w:p w14:paraId="434D9A98" w14:textId="0F72EDA9" w:rsidR="005657D5" w:rsidRPr="005C2B87" w:rsidRDefault="00876A35" w:rsidP="005657D5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rPr>
          <w:rStyle w:val="span"/>
          <w:rFonts w:ascii="Century Gothic" w:eastAsia="Century Gothic" w:hAnsi="Century Gothic" w:cs="Century Gothic"/>
          <w:color w:val="595959"/>
        </w:rPr>
      </w:pPr>
      <w:r>
        <w:rPr>
          <w:rStyle w:val="spanjobtitle"/>
          <w:rFonts w:ascii="Century Gothic" w:eastAsia="Century Gothic" w:hAnsi="Century Gothic" w:cs="Century Gothic"/>
          <w:color w:val="595959"/>
        </w:rPr>
        <w:t xml:space="preserve">Pastry </w:t>
      </w:r>
      <w:r w:rsidR="00641BA9">
        <w:rPr>
          <w:rStyle w:val="spanjobtitle"/>
          <w:rFonts w:ascii="Century Gothic" w:eastAsia="Century Gothic" w:hAnsi="Century Gothic" w:cs="Century Gothic"/>
          <w:color w:val="595959"/>
        </w:rPr>
        <w:t>Chef,</w:t>
      </w:r>
      <w:r w:rsidR="00641BA9" w:rsidRPr="005C2B87">
        <w:rPr>
          <w:rStyle w:val="sprtr"/>
          <w:rFonts w:ascii="Century Gothic" w:eastAsia="Century Gothic" w:hAnsi="Century Gothic" w:cs="Century Gothic"/>
          <w:color w:val="595959"/>
        </w:rPr>
        <w:t xml:space="preserve"> </w:t>
      </w:r>
      <w:r w:rsidR="00641BA9" w:rsidRPr="00DC59D3">
        <w:rPr>
          <w:rStyle w:val="sprtr"/>
          <w:rFonts w:ascii="Century Gothic" w:eastAsia="Century Gothic" w:hAnsi="Century Gothic" w:cs="Century Gothic"/>
          <w:b/>
          <w:bCs/>
          <w:i/>
          <w:iCs/>
          <w:color w:val="595959"/>
        </w:rPr>
        <w:t>North</w:t>
      </w:r>
      <w:r w:rsidRPr="00DC59D3">
        <w:rPr>
          <w:rStyle w:val="sprtr"/>
          <w:rFonts w:ascii="Century Gothic" w:eastAsia="Century Gothic" w:hAnsi="Century Gothic" w:cs="Century Gothic"/>
          <w:b/>
          <w:bCs/>
          <w:i/>
          <w:iCs/>
          <w:color w:val="595959"/>
        </w:rPr>
        <w:t xml:space="preserve"> Italia</w:t>
      </w:r>
      <w:r>
        <w:rPr>
          <w:rStyle w:val="sprtr"/>
          <w:rFonts w:ascii="Century Gothic" w:eastAsia="Century Gothic" w:hAnsi="Century Gothic" w:cs="Century Gothic"/>
          <w:color w:val="595959"/>
        </w:rPr>
        <w:t xml:space="preserve"> </w:t>
      </w:r>
      <w:r w:rsidR="004C4589">
        <w:rPr>
          <w:rStyle w:val="sprtr"/>
          <w:rFonts w:ascii="Century Gothic" w:eastAsia="Century Gothic" w:hAnsi="Century Gothic" w:cs="Century Gothic"/>
          <w:color w:val="595959"/>
        </w:rPr>
        <w:t xml:space="preserve">– Riverton, </w:t>
      </w:r>
      <w:r w:rsidR="00A23DE6">
        <w:rPr>
          <w:rStyle w:val="span"/>
          <w:rFonts w:ascii="Century Gothic" w:eastAsia="Century Gothic" w:hAnsi="Century Gothic" w:cs="Century Gothic"/>
          <w:color w:val="595959"/>
        </w:rPr>
        <w:t>UT</w:t>
      </w:r>
      <w:r w:rsidR="00A23DE6" w:rsidRPr="005C2B87">
        <w:rPr>
          <w:rStyle w:val="sprtr"/>
          <w:rFonts w:ascii="Century Gothic" w:eastAsia="Century Gothic" w:hAnsi="Century Gothic" w:cs="Century Gothic"/>
          <w:color w:val="595959"/>
        </w:rPr>
        <w:t>|</w:t>
      </w:r>
      <w:r w:rsidR="00A23DE6">
        <w:rPr>
          <w:rStyle w:val="span"/>
          <w:rFonts w:ascii="Century Gothic" w:eastAsia="Century Gothic" w:hAnsi="Century Gothic" w:cs="Century Gothic"/>
          <w:color w:val="595959"/>
        </w:rPr>
        <w:t>0</w:t>
      </w:r>
      <w:r w:rsidR="00A23DE6">
        <w:rPr>
          <w:rStyle w:val="span"/>
          <w:rFonts w:ascii="Century Gothic" w:eastAsia="Century Gothic" w:hAnsi="Century Gothic" w:cs="Century Gothic"/>
          <w:color w:val="595959"/>
        </w:rPr>
        <w:t>2/2025 – Present</w:t>
      </w:r>
    </w:p>
    <w:p w14:paraId="137FD373" w14:textId="29241B29" w:rsidR="00A23DE6" w:rsidRDefault="005657D5" w:rsidP="005657D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Operate commercial baking equipment</w:t>
      </w:r>
      <w:r w:rsidR="009809EF"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 xml:space="preserve"> to prepare fresh desserts efficiently and consistently.</w:t>
      </w:r>
    </w:p>
    <w:p w14:paraId="5BF4A383" w14:textId="7CFD48AB" w:rsidR="009809EF" w:rsidRDefault="009809EF" w:rsidP="005657D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Produce and decorate desserts</w:t>
      </w:r>
      <w:r w:rsidR="00A4707B"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 xml:space="preserve"> daily while meeting </w:t>
      </w:r>
      <w:r w:rsidR="00F009C2"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quality and presentation standards</w:t>
      </w:r>
    </w:p>
    <w:p w14:paraId="0994102F" w14:textId="38DC3068" w:rsidR="00F009C2" w:rsidRDefault="00F009C2" w:rsidP="005657D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Monitor dessert inventory</w:t>
      </w:r>
      <w:r w:rsidR="00A17A69"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 xml:space="preserve"> and communicate restocking needs to ensure service readiness</w:t>
      </w:r>
    </w:p>
    <w:p w14:paraId="329D98EA" w14:textId="78ABE398" w:rsidR="00A17A69" w:rsidRPr="005657D5" w:rsidRDefault="00A17A69" w:rsidP="005657D5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 xml:space="preserve">Maintain food safety, cleanliness, and </w:t>
      </w:r>
      <w:r w:rsidR="00411D98"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sanitation standards in all work areas.</w:t>
      </w:r>
    </w:p>
    <w:p w14:paraId="7A1D4C78" w14:textId="3A67B6C4" w:rsidR="002C13EA" w:rsidRPr="005C2B87" w:rsidRDefault="002C13EA" w:rsidP="002C13EA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rPr>
          <w:rStyle w:val="span"/>
          <w:rFonts w:ascii="Century Gothic" w:eastAsia="Century Gothic" w:hAnsi="Century Gothic" w:cs="Century Gothic"/>
          <w:color w:val="595959"/>
        </w:rPr>
      </w:pPr>
      <w:r>
        <w:rPr>
          <w:rStyle w:val="spanjobtitle"/>
          <w:rFonts w:ascii="Century Gothic" w:eastAsia="Century Gothic" w:hAnsi="Century Gothic" w:cs="Century Gothic"/>
          <w:color w:val="595959"/>
        </w:rPr>
        <w:t xml:space="preserve">Assistant </w:t>
      </w:r>
      <w:r w:rsidR="00641BA9">
        <w:rPr>
          <w:rStyle w:val="spanjobtitle"/>
          <w:rFonts w:ascii="Century Gothic" w:eastAsia="Century Gothic" w:hAnsi="Century Gothic" w:cs="Century Gothic"/>
          <w:color w:val="595959"/>
        </w:rPr>
        <w:t>Manager,</w:t>
      </w:r>
      <w:r w:rsidR="00641BA9" w:rsidRPr="005C2B87">
        <w:rPr>
          <w:rStyle w:val="sprtr"/>
          <w:rFonts w:ascii="Century Gothic" w:eastAsia="Century Gothic" w:hAnsi="Century Gothic" w:cs="Century Gothic"/>
          <w:color w:val="595959"/>
        </w:rPr>
        <w:t xml:space="preserve"> </w:t>
      </w:r>
      <w:r w:rsidR="00641BA9" w:rsidRPr="00DC59D3">
        <w:rPr>
          <w:rStyle w:val="sprtr"/>
          <w:rFonts w:ascii="Century Gothic" w:eastAsia="Century Gothic" w:hAnsi="Century Gothic" w:cs="Century Gothic"/>
          <w:b/>
          <w:bCs/>
          <w:i/>
          <w:iCs/>
          <w:color w:val="595959"/>
        </w:rPr>
        <w:t>Planet</w:t>
      </w:r>
      <w:r w:rsidRPr="00DC59D3">
        <w:rPr>
          <w:rStyle w:val="sprtr"/>
          <w:rFonts w:ascii="Century Gothic" w:eastAsia="Century Gothic" w:hAnsi="Century Gothic" w:cs="Century Gothic"/>
          <w:b/>
          <w:bCs/>
          <w:i/>
          <w:iCs/>
          <w:color w:val="595959"/>
        </w:rPr>
        <w:t xml:space="preserve"> fitness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</w:rPr>
        <w:t>-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</w:rPr>
        <w:t>South Jordan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595959"/>
        </w:rPr>
        <w:t>UT</w:t>
      </w:r>
      <w:r w:rsidRPr="005C2B87">
        <w:rPr>
          <w:rStyle w:val="sprtr"/>
          <w:rFonts w:ascii="Century Gothic" w:eastAsia="Century Gothic" w:hAnsi="Century Gothic" w:cs="Century Gothic"/>
          <w:color w:val="595959"/>
        </w:rPr>
        <w:t>|</w:t>
      </w:r>
      <w:r w:rsidR="00E366B3">
        <w:rPr>
          <w:rStyle w:val="span"/>
          <w:rFonts w:ascii="Century Gothic" w:eastAsia="Century Gothic" w:hAnsi="Century Gothic" w:cs="Century Gothic"/>
          <w:color w:val="595959"/>
        </w:rPr>
        <w:t>11/2024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 w:rsidR="00E366B3">
        <w:rPr>
          <w:rStyle w:val="span"/>
          <w:rFonts w:ascii="Century Gothic" w:eastAsia="Century Gothic" w:hAnsi="Century Gothic" w:cs="Century Gothic"/>
          <w:color w:val="595959"/>
        </w:rPr>
        <w:t>–</w:t>
      </w:r>
      <w:r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 w:rsidR="00E366B3">
        <w:rPr>
          <w:rStyle w:val="span"/>
          <w:rFonts w:ascii="Century Gothic" w:eastAsia="Century Gothic" w:hAnsi="Century Gothic" w:cs="Century Gothic"/>
          <w:color w:val="595959"/>
        </w:rPr>
        <w:t>02/2025</w:t>
      </w:r>
    </w:p>
    <w:p w14:paraId="0FA907F9" w14:textId="3EBDD33E" w:rsidR="002C13EA" w:rsidRDefault="00E366B3" w:rsidP="002C13EA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Assisted with daily gym operations and member</w:t>
      </w:r>
      <w:r w:rsidR="00C24B81"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 xml:space="preserve"> support.</w:t>
      </w:r>
    </w:p>
    <w:p w14:paraId="0D80E0CB" w14:textId="764EFC60" w:rsidR="00C24B81" w:rsidRDefault="00C24B81" w:rsidP="002C13EA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Helped train staff and maintain cleanliness and operational standards.</w:t>
      </w:r>
    </w:p>
    <w:p w14:paraId="7E282951" w14:textId="5D6B6522" w:rsidR="00C24B81" w:rsidRDefault="00C24B81" w:rsidP="002C13EA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Resolved customer</w:t>
      </w:r>
      <w:r w:rsidR="007B3EEB"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 xml:space="preserve"> concerns professionally and efficiently.</w:t>
      </w:r>
    </w:p>
    <w:p w14:paraId="17E7064C" w14:textId="2EA35E3A" w:rsidR="007B3EEB" w:rsidRPr="002C13EA" w:rsidRDefault="007B3EEB" w:rsidP="002C13EA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Supported scheduling, fac</w:t>
      </w:r>
      <w:r w:rsidR="00C76C57"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ility organization, and team communication.</w:t>
      </w:r>
    </w:p>
    <w:p w14:paraId="39D17C6D" w14:textId="3313EB97" w:rsidR="000A07C1" w:rsidRPr="005C2B87" w:rsidRDefault="000A07C1" w:rsidP="000A07C1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rPr>
          <w:rStyle w:val="span"/>
          <w:rFonts w:ascii="Century Gothic" w:eastAsia="Century Gothic" w:hAnsi="Century Gothic" w:cs="Century Gothic"/>
          <w:color w:val="595959"/>
        </w:rPr>
      </w:pPr>
      <w:r>
        <w:rPr>
          <w:rStyle w:val="spanjobtitle"/>
          <w:rFonts w:ascii="Century Gothic" w:eastAsia="Century Gothic" w:hAnsi="Century Gothic" w:cs="Century Gothic"/>
          <w:color w:val="595959"/>
        </w:rPr>
        <w:t xml:space="preserve">Member Service </w:t>
      </w:r>
      <w:r w:rsidR="00641BA9">
        <w:rPr>
          <w:rStyle w:val="spanjobtitle"/>
          <w:rFonts w:ascii="Century Gothic" w:eastAsia="Century Gothic" w:hAnsi="Century Gothic" w:cs="Century Gothic"/>
          <w:color w:val="595959"/>
        </w:rPr>
        <w:t>Agent,</w:t>
      </w:r>
      <w:r w:rsidR="00641BA9" w:rsidRPr="005C2B87">
        <w:rPr>
          <w:rStyle w:val="sprtr"/>
          <w:rFonts w:ascii="Century Gothic" w:eastAsia="Century Gothic" w:hAnsi="Century Gothic" w:cs="Century Gothic"/>
          <w:color w:val="595959"/>
        </w:rPr>
        <w:t xml:space="preserve"> </w:t>
      </w:r>
      <w:r w:rsidR="00641BA9" w:rsidRPr="00DC59D3">
        <w:rPr>
          <w:rStyle w:val="sprtr"/>
          <w:rFonts w:ascii="Century Gothic" w:eastAsia="Century Gothic" w:hAnsi="Century Gothic" w:cs="Century Gothic"/>
          <w:b/>
          <w:bCs/>
          <w:i/>
          <w:iCs/>
          <w:color w:val="595959"/>
        </w:rPr>
        <w:t>Planet</w:t>
      </w:r>
      <w:r w:rsidRPr="00DC59D3">
        <w:rPr>
          <w:rStyle w:val="sprtr"/>
          <w:rFonts w:ascii="Century Gothic" w:eastAsia="Century Gothic" w:hAnsi="Century Gothic" w:cs="Century Gothic"/>
          <w:b/>
          <w:bCs/>
          <w:i/>
          <w:iCs/>
          <w:color w:val="595959"/>
        </w:rPr>
        <w:t xml:space="preserve"> fitness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 w:rsidR="004C4589">
        <w:rPr>
          <w:rStyle w:val="span"/>
          <w:rFonts w:ascii="Century Gothic" w:eastAsia="Century Gothic" w:hAnsi="Century Gothic" w:cs="Century Gothic"/>
          <w:color w:val="595959"/>
        </w:rPr>
        <w:t>-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</w:rPr>
        <w:t>South Jordan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595959"/>
        </w:rPr>
        <w:t>UT</w:t>
      </w:r>
      <w:r w:rsidRPr="005C2B87">
        <w:rPr>
          <w:rStyle w:val="sprtr"/>
          <w:rFonts w:ascii="Century Gothic" w:eastAsia="Century Gothic" w:hAnsi="Century Gothic" w:cs="Century Gothic"/>
          <w:color w:val="595959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</w:rPr>
        <w:t>02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>/202</w:t>
      </w:r>
      <w:r>
        <w:rPr>
          <w:rStyle w:val="span"/>
          <w:rFonts w:ascii="Century Gothic" w:eastAsia="Century Gothic" w:hAnsi="Century Gothic" w:cs="Century Gothic"/>
          <w:color w:val="595959"/>
        </w:rPr>
        <w:t>3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 w:rsidR="00496473">
        <w:rPr>
          <w:rStyle w:val="span"/>
          <w:rFonts w:ascii="Century Gothic" w:eastAsia="Century Gothic" w:hAnsi="Century Gothic" w:cs="Century Gothic"/>
          <w:color w:val="595959"/>
        </w:rPr>
        <w:t>–</w:t>
      </w:r>
      <w:r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 w:rsidR="00496473">
        <w:rPr>
          <w:rStyle w:val="span"/>
          <w:rFonts w:ascii="Century Gothic" w:eastAsia="Century Gothic" w:hAnsi="Century Gothic" w:cs="Century Gothic"/>
          <w:color w:val="595959"/>
        </w:rPr>
        <w:t>11/2024</w:t>
      </w:r>
    </w:p>
    <w:p w14:paraId="566DC4D3" w14:textId="4CE9A6C1" w:rsidR="0065533F" w:rsidRDefault="0069510C" w:rsidP="0065533F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Answered phones, scheduled member needs, and addressed questions or concerns.</w:t>
      </w:r>
    </w:p>
    <w:p w14:paraId="06E31B6F" w14:textId="6FFA8CFF" w:rsidR="0069510C" w:rsidRDefault="00A446DD" w:rsidP="0065533F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Processed membership, payments, and account updates.</w:t>
      </w:r>
    </w:p>
    <w:p w14:paraId="6F5E39BF" w14:textId="565BD565" w:rsidR="00A446DD" w:rsidRDefault="00FA43C2" w:rsidP="0065533F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Maintained</w:t>
      </w:r>
      <w:r w:rsidR="00A446DD"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 xml:space="preserve"> front desk organization and delivered</w:t>
      </w: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 xml:space="preserve"> welcoming customer service.</w:t>
      </w:r>
    </w:p>
    <w:p w14:paraId="06B8E35D" w14:textId="66FE260A" w:rsidR="00FA43C2" w:rsidRPr="007D6137" w:rsidRDefault="00FA43C2" w:rsidP="0065533F">
      <w:pPr>
        <w:pStyle w:val="divdocumentulli"/>
        <w:numPr>
          <w:ilvl w:val="0"/>
          <w:numId w:val="4"/>
        </w:numPr>
        <w:spacing w:line="260" w:lineRule="atLeast"/>
        <w:ind w:left="860" w:right="400" w:hanging="183"/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</w:pPr>
      <w:r>
        <w:rPr>
          <w:rStyle w:val="spanjobtitle"/>
          <w:rFonts w:ascii="Century Gothic" w:eastAsia="Century Gothic" w:hAnsi="Century Gothic" w:cs="Century Gothic"/>
          <w:b w:val="0"/>
          <w:bCs w:val="0"/>
          <w:color w:val="595959"/>
        </w:rPr>
        <w:t>Assisted in facility cleaning and sanitation procedures.</w:t>
      </w:r>
    </w:p>
    <w:p w14:paraId="47047DEE" w14:textId="186A895F" w:rsidR="00900CBC" w:rsidRPr="005C2B87" w:rsidRDefault="00900CBC" w:rsidP="0006267C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rPr>
          <w:rStyle w:val="span"/>
          <w:rFonts w:ascii="Century Gothic" w:eastAsia="Century Gothic" w:hAnsi="Century Gothic" w:cs="Century Gothic"/>
          <w:color w:val="595959"/>
        </w:rPr>
      </w:pPr>
      <w:r>
        <w:rPr>
          <w:rStyle w:val="spanjobtitle"/>
          <w:rFonts w:ascii="Century Gothic" w:eastAsia="Century Gothic" w:hAnsi="Century Gothic" w:cs="Century Gothic"/>
          <w:color w:val="595959"/>
        </w:rPr>
        <w:t xml:space="preserve">Call Center </w:t>
      </w:r>
      <w:r w:rsidR="00641BA9">
        <w:rPr>
          <w:rStyle w:val="spanjobtitle"/>
          <w:rFonts w:ascii="Century Gothic" w:eastAsia="Century Gothic" w:hAnsi="Century Gothic" w:cs="Century Gothic"/>
          <w:color w:val="595959"/>
        </w:rPr>
        <w:t>Agent,</w:t>
      </w:r>
      <w:r w:rsidR="00641BA9" w:rsidRPr="005C2B87">
        <w:rPr>
          <w:rStyle w:val="sprtr"/>
          <w:rFonts w:ascii="Century Gothic" w:eastAsia="Century Gothic" w:hAnsi="Century Gothic" w:cs="Century Gothic"/>
          <w:color w:val="595959"/>
        </w:rPr>
        <w:t xml:space="preserve"> </w:t>
      </w:r>
      <w:r w:rsidR="00641BA9" w:rsidRPr="00DC59D3">
        <w:rPr>
          <w:rStyle w:val="sprtr"/>
          <w:rFonts w:ascii="Century Gothic" w:eastAsia="Century Gothic" w:hAnsi="Century Gothic" w:cs="Century Gothic"/>
          <w:b/>
          <w:bCs/>
          <w:i/>
          <w:iCs/>
          <w:color w:val="595959"/>
        </w:rPr>
        <w:t>Great</w:t>
      </w:r>
      <w:r w:rsidR="00F066D3" w:rsidRPr="00DC59D3">
        <w:rPr>
          <w:rStyle w:val="sprtr"/>
          <w:rFonts w:ascii="Century Gothic" w:eastAsia="Century Gothic" w:hAnsi="Century Gothic" w:cs="Century Gothic"/>
          <w:b/>
          <w:bCs/>
          <w:i/>
          <w:iCs/>
          <w:color w:val="595959"/>
        </w:rPr>
        <w:t xml:space="preserve"> Resort Vacations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- </w:t>
      </w:r>
      <w:r w:rsidR="00F066D3">
        <w:rPr>
          <w:rStyle w:val="span"/>
          <w:rFonts w:ascii="Century Gothic" w:eastAsia="Century Gothic" w:hAnsi="Century Gothic" w:cs="Century Gothic"/>
          <w:color w:val="595959"/>
        </w:rPr>
        <w:t>Sandy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595959"/>
        </w:rPr>
        <w:t>UT</w:t>
      </w:r>
      <w:r w:rsidRPr="005C2B87">
        <w:rPr>
          <w:rStyle w:val="sprtr"/>
          <w:rFonts w:ascii="Century Gothic" w:eastAsia="Century Gothic" w:hAnsi="Century Gothic" w:cs="Century Gothic"/>
          <w:color w:val="595959"/>
        </w:rPr>
        <w:t>|</w:t>
      </w:r>
      <w:r w:rsidR="001F1A63">
        <w:rPr>
          <w:rStyle w:val="span"/>
          <w:rFonts w:ascii="Century Gothic" w:eastAsia="Century Gothic" w:hAnsi="Century Gothic" w:cs="Century Gothic"/>
          <w:color w:val="595959"/>
        </w:rPr>
        <w:t>06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>/202</w:t>
      </w:r>
      <w:r w:rsidR="00702DE7">
        <w:rPr>
          <w:rStyle w:val="span"/>
          <w:rFonts w:ascii="Century Gothic" w:eastAsia="Century Gothic" w:hAnsi="Century Gothic" w:cs="Century Gothic"/>
          <w:color w:val="595959"/>
        </w:rPr>
        <w:t>2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- </w:t>
      </w:r>
      <w:r w:rsidR="001F1A63">
        <w:rPr>
          <w:rStyle w:val="span"/>
          <w:rFonts w:ascii="Century Gothic" w:eastAsia="Century Gothic" w:hAnsi="Century Gothic" w:cs="Century Gothic"/>
          <w:color w:val="595959"/>
        </w:rPr>
        <w:t>10</w:t>
      </w:r>
      <w:r w:rsidRPr="005C2B87">
        <w:rPr>
          <w:rStyle w:val="span"/>
          <w:rFonts w:ascii="Century Gothic" w:eastAsia="Century Gothic" w:hAnsi="Century Gothic" w:cs="Century Gothic"/>
          <w:color w:val="595959"/>
        </w:rPr>
        <w:t>/202</w:t>
      </w:r>
      <w:r>
        <w:rPr>
          <w:rStyle w:val="span"/>
          <w:rFonts w:ascii="Century Gothic" w:eastAsia="Century Gothic" w:hAnsi="Century Gothic" w:cs="Century Gothic"/>
          <w:color w:val="595959"/>
        </w:rPr>
        <w:t>2</w:t>
      </w:r>
    </w:p>
    <w:p w14:paraId="1AB07530" w14:textId="1D32751B" w:rsidR="00D32119" w:rsidRPr="005C2B87" w:rsidRDefault="00641BA9" w:rsidP="007D6137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rPr>
          <w:rStyle w:val="span"/>
          <w:rFonts w:ascii="Century Gothic" w:eastAsia="Century Gothic" w:hAnsi="Century Gothic" w:cs="Century Gothic"/>
          <w:color w:val="595959"/>
        </w:rPr>
      </w:pPr>
      <w:r>
        <w:rPr>
          <w:rStyle w:val="spanjobtitle"/>
          <w:rFonts w:ascii="Century Gothic" w:eastAsia="Century Gothic" w:hAnsi="Century Gothic" w:cs="Century Gothic"/>
          <w:color w:val="595959"/>
        </w:rPr>
        <w:t>Baker,</w:t>
      </w:r>
      <w:r w:rsidRPr="005C2B87">
        <w:rPr>
          <w:rStyle w:val="sprtr"/>
          <w:rFonts w:ascii="Century Gothic" w:eastAsia="Century Gothic" w:hAnsi="Century Gothic" w:cs="Century Gothic"/>
          <w:color w:val="595959"/>
        </w:rPr>
        <w:t xml:space="preserve"> </w:t>
      </w:r>
      <w:r w:rsidRPr="00DC59D3">
        <w:rPr>
          <w:rStyle w:val="sprtr"/>
          <w:rFonts w:ascii="Century Gothic" w:eastAsia="Century Gothic" w:hAnsi="Century Gothic" w:cs="Century Gothic"/>
          <w:b/>
          <w:bCs/>
          <w:i/>
          <w:iCs/>
          <w:color w:val="595959"/>
        </w:rPr>
        <w:t>Kneaders</w:t>
      </w:r>
      <w:r w:rsidR="005819E2"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- </w:t>
      </w:r>
      <w:r w:rsidR="008D732A">
        <w:rPr>
          <w:rStyle w:val="span"/>
          <w:rFonts w:ascii="Century Gothic" w:eastAsia="Century Gothic" w:hAnsi="Century Gothic" w:cs="Century Gothic"/>
          <w:color w:val="595959"/>
        </w:rPr>
        <w:t>Orem</w:t>
      </w:r>
      <w:r w:rsidR="005819E2"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, </w:t>
      </w:r>
      <w:r w:rsidR="008D732A">
        <w:rPr>
          <w:rStyle w:val="span"/>
          <w:rFonts w:ascii="Century Gothic" w:eastAsia="Century Gothic" w:hAnsi="Century Gothic" w:cs="Century Gothic"/>
          <w:color w:val="595959"/>
        </w:rPr>
        <w:t>UT</w:t>
      </w:r>
      <w:r w:rsidR="005819E2" w:rsidRPr="005C2B87">
        <w:rPr>
          <w:rStyle w:val="sprtr"/>
          <w:rFonts w:ascii="Century Gothic" w:eastAsia="Century Gothic" w:hAnsi="Century Gothic" w:cs="Century Gothic"/>
          <w:color w:val="595959"/>
        </w:rPr>
        <w:t>|</w:t>
      </w:r>
      <w:r w:rsidR="00B105C8">
        <w:rPr>
          <w:rStyle w:val="span"/>
          <w:rFonts w:ascii="Century Gothic" w:eastAsia="Century Gothic" w:hAnsi="Century Gothic" w:cs="Century Gothic"/>
          <w:color w:val="595959"/>
        </w:rPr>
        <w:t>10</w:t>
      </w:r>
      <w:r w:rsidR="005819E2" w:rsidRPr="005C2B87">
        <w:rPr>
          <w:rStyle w:val="span"/>
          <w:rFonts w:ascii="Century Gothic" w:eastAsia="Century Gothic" w:hAnsi="Century Gothic" w:cs="Century Gothic"/>
          <w:color w:val="595959"/>
        </w:rPr>
        <w:t>/202</w:t>
      </w:r>
      <w:r w:rsidR="00B105C8">
        <w:rPr>
          <w:rStyle w:val="span"/>
          <w:rFonts w:ascii="Century Gothic" w:eastAsia="Century Gothic" w:hAnsi="Century Gothic" w:cs="Century Gothic"/>
          <w:color w:val="595959"/>
        </w:rPr>
        <w:t>1</w:t>
      </w:r>
      <w:r w:rsidR="005819E2"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- 0</w:t>
      </w:r>
      <w:r w:rsidR="00B105C8">
        <w:rPr>
          <w:rStyle w:val="span"/>
          <w:rFonts w:ascii="Century Gothic" w:eastAsia="Century Gothic" w:hAnsi="Century Gothic" w:cs="Century Gothic"/>
          <w:color w:val="595959"/>
        </w:rPr>
        <w:t>6</w:t>
      </w:r>
      <w:r w:rsidR="005819E2" w:rsidRPr="005C2B87">
        <w:rPr>
          <w:rStyle w:val="span"/>
          <w:rFonts w:ascii="Century Gothic" w:eastAsia="Century Gothic" w:hAnsi="Century Gothic" w:cs="Century Gothic"/>
          <w:color w:val="595959"/>
        </w:rPr>
        <w:t>/202</w:t>
      </w:r>
      <w:r w:rsidR="00B105C8">
        <w:rPr>
          <w:rStyle w:val="span"/>
          <w:rFonts w:ascii="Century Gothic" w:eastAsia="Century Gothic" w:hAnsi="Century Gothic" w:cs="Century Gothic"/>
          <w:color w:val="595959"/>
        </w:rPr>
        <w:t>2</w:t>
      </w:r>
      <w:r w:rsidR="005819E2" w:rsidRPr="005C2B87">
        <w:rPr>
          <w:rStyle w:val="singlecolumnspanpaddedlinenth-child1"/>
          <w:rFonts w:ascii="Century Gothic" w:eastAsia="Century Gothic" w:hAnsi="Century Gothic" w:cs="Century Gothic"/>
          <w:color w:val="595959"/>
        </w:rPr>
        <w:t xml:space="preserve"> </w:t>
      </w:r>
    </w:p>
    <w:p w14:paraId="1AB07544" w14:textId="5B875EB5" w:rsidR="00D32119" w:rsidRPr="005C2B87" w:rsidRDefault="00641BA9" w:rsidP="007D6137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rPr>
          <w:rStyle w:val="span"/>
          <w:rFonts w:ascii="Century Gothic" w:eastAsia="Century Gothic" w:hAnsi="Century Gothic" w:cs="Century Gothic"/>
          <w:color w:val="595959"/>
        </w:rPr>
      </w:pPr>
      <w:bookmarkStart w:id="0" w:name="_Hlk102654691"/>
      <w:bookmarkStart w:id="1" w:name="_Hlk102654902"/>
      <w:bookmarkStart w:id="2" w:name="_Hlk102654942"/>
      <w:r>
        <w:rPr>
          <w:rStyle w:val="spanjobtitle"/>
          <w:rFonts w:ascii="Century Gothic" w:eastAsia="Century Gothic" w:hAnsi="Century Gothic" w:cs="Century Gothic"/>
          <w:color w:val="595959"/>
        </w:rPr>
        <w:t>Hostess,</w:t>
      </w:r>
      <w:r w:rsidRPr="005C2B87">
        <w:rPr>
          <w:rStyle w:val="sprtr"/>
          <w:rFonts w:ascii="Century Gothic" w:eastAsia="Century Gothic" w:hAnsi="Century Gothic" w:cs="Century Gothic"/>
          <w:color w:val="595959"/>
        </w:rPr>
        <w:t xml:space="preserve"> </w:t>
      </w:r>
      <w:r w:rsidRPr="00DC59D3">
        <w:rPr>
          <w:rStyle w:val="span"/>
          <w:rFonts w:ascii="Century Gothic" w:eastAsia="Century Gothic" w:hAnsi="Century Gothic" w:cs="Century Gothic"/>
          <w:b/>
          <w:bCs/>
          <w:i/>
          <w:iCs/>
          <w:color w:val="595959"/>
        </w:rPr>
        <w:t>The</w:t>
      </w:r>
      <w:r w:rsidR="00072903" w:rsidRPr="00DC59D3">
        <w:rPr>
          <w:rStyle w:val="span"/>
          <w:rFonts w:ascii="Century Gothic" w:eastAsia="Century Gothic" w:hAnsi="Century Gothic" w:cs="Century Gothic"/>
          <w:b/>
          <w:bCs/>
          <w:i/>
          <w:iCs/>
          <w:color w:val="595959"/>
        </w:rPr>
        <w:t xml:space="preserve"> Shrimp Factory</w:t>
      </w:r>
      <w:r w:rsidR="005819E2"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- </w:t>
      </w:r>
      <w:r w:rsidR="00072903">
        <w:rPr>
          <w:rStyle w:val="span"/>
          <w:rFonts w:ascii="Century Gothic" w:eastAsia="Century Gothic" w:hAnsi="Century Gothic" w:cs="Century Gothic"/>
          <w:color w:val="595959"/>
        </w:rPr>
        <w:t>Savannah</w:t>
      </w:r>
      <w:r w:rsidR="005819E2" w:rsidRPr="005C2B87">
        <w:rPr>
          <w:rStyle w:val="span"/>
          <w:rFonts w:ascii="Century Gothic" w:eastAsia="Century Gothic" w:hAnsi="Century Gothic" w:cs="Century Gothic"/>
          <w:color w:val="595959"/>
        </w:rPr>
        <w:t>, GA</w:t>
      </w:r>
      <w:r w:rsidR="005819E2" w:rsidRPr="005C2B87">
        <w:rPr>
          <w:rStyle w:val="sprtr"/>
          <w:rFonts w:ascii="Century Gothic" w:eastAsia="Century Gothic" w:hAnsi="Century Gothic" w:cs="Century Gothic"/>
          <w:color w:val="595959"/>
        </w:rPr>
        <w:t>|</w:t>
      </w:r>
      <w:r w:rsidR="005819E2" w:rsidRPr="005C2B87">
        <w:rPr>
          <w:rStyle w:val="span"/>
          <w:rFonts w:ascii="Century Gothic" w:eastAsia="Century Gothic" w:hAnsi="Century Gothic" w:cs="Century Gothic"/>
          <w:color w:val="595959"/>
        </w:rPr>
        <w:t>0</w:t>
      </w:r>
      <w:r w:rsidR="004D58E7">
        <w:rPr>
          <w:rStyle w:val="span"/>
          <w:rFonts w:ascii="Century Gothic" w:eastAsia="Century Gothic" w:hAnsi="Century Gothic" w:cs="Century Gothic"/>
          <w:color w:val="595959"/>
        </w:rPr>
        <w:t>6</w:t>
      </w:r>
      <w:r w:rsidR="005819E2" w:rsidRPr="005C2B87">
        <w:rPr>
          <w:rStyle w:val="span"/>
          <w:rFonts w:ascii="Century Gothic" w:eastAsia="Century Gothic" w:hAnsi="Century Gothic" w:cs="Century Gothic"/>
          <w:color w:val="595959"/>
        </w:rPr>
        <w:t>/20</w:t>
      </w:r>
      <w:r w:rsidR="004D58E7">
        <w:rPr>
          <w:rStyle w:val="span"/>
          <w:rFonts w:ascii="Century Gothic" w:eastAsia="Century Gothic" w:hAnsi="Century Gothic" w:cs="Century Gothic"/>
          <w:color w:val="595959"/>
        </w:rPr>
        <w:t>20</w:t>
      </w:r>
      <w:r w:rsidR="005819E2"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- 0</w:t>
      </w:r>
      <w:r w:rsidR="004D58E7">
        <w:rPr>
          <w:rStyle w:val="span"/>
          <w:rFonts w:ascii="Century Gothic" w:eastAsia="Century Gothic" w:hAnsi="Century Gothic" w:cs="Century Gothic"/>
          <w:color w:val="595959"/>
        </w:rPr>
        <w:t>5</w:t>
      </w:r>
      <w:r w:rsidR="005819E2" w:rsidRPr="005C2B87">
        <w:rPr>
          <w:rStyle w:val="span"/>
          <w:rFonts w:ascii="Century Gothic" w:eastAsia="Century Gothic" w:hAnsi="Century Gothic" w:cs="Century Gothic"/>
          <w:color w:val="595959"/>
        </w:rPr>
        <w:t>/202</w:t>
      </w:r>
      <w:r w:rsidR="004D58E7">
        <w:rPr>
          <w:rStyle w:val="span"/>
          <w:rFonts w:ascii="Century Gothic" w:eastAsia="Century Gothic" w:hAnsi="Century Gothic" w:cs="Century Gothic"/>
          <w:color w:val="595959"/>
        </w:rPr>
        <w:t>1</w:t>
      </w:r>
      <w:r w:rsidR="005819E2" w:rsidRPr="005C2B87">
        <w:rPr>
          <w:rStyle w:val="singlecolumnspanpaddedlinenth-child1"/>
          <w:rFonts w:ascii="Century Gothic" w:eastAsia="Century Gothic" w:hAnsi="Century Gothic" w:cs="Century Gothic"/>
          <w:color w:val="595959"/>
        </w:rPr>
        <w:t xml:space="preserve"> </w:t>
      </w:r>
      <w:bookmarkEnd w:id="0"/>
    </w:p>
    <w:p w14:paraId="5F8B1456" w14:textId="59F43D5E" w:rsidR="00AD3F52" w:rsidRPr="005C2B87" w:rsidRDefault="002B573E" w:rsidP="007D6137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rPr>
          <w:rFonts w:ascii="Century Gothic" w:eastAsia="Century Gothic" w:hAnsi="Century Gothic" w:cs="Century Gothic"/>
          <w:color w:val="595959"/>
        </w:rPr>
      </w:pPr>
      <w:bookmarkStart w:id="3" w:name="_Hlk118028838"/>
      <w:bookmarkEnd w:id="1"/>
      <w:r>
        <w:rPr>
          <w:rStyle w:val="spanjobtitle"/>
          <w:rFonts w:ascii="Century Gothic" w:eastAsia="Century Gothic" w:hAnsi="Century Gothic" w:cs="Century Gothic"/>
          <w:color w:val="595959"/>
        </w:rPr>
        <w:t>Janitorial worker</w:t>
      </w:r>
      <w:r w:rsidR="00641BA9">
        <w:rPr>
          <w:rStyle w:val="sprtr"/>
          <w:rFonts w:ascii="Century Gothic" w:eastAsia="Century Gothic" w:hAnsi="Century Gothic" w:cs="Century Gothic"/>
          <w:color w:val="595959"/>
        </w:rPr>
        <w:t>,</w:t>
      </w:r>
      <w:r w:rsidR="00AD3F52"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 w:rsidRPr="00DC59D3">
        <w:rPr>
          <w:rStyle w:val="span"/>
          <w:rFonts w:ascii="Century Gothic" w:eastAsia="Century Gothic" w:hAnsi="Century Gothic" w:cs="Century Gothic"/>
          <w:b/>
          <w:bCs/>
          <w:i/>
          <w:iCs/>
          <w:color w:val="595959"/>
        </w:rPr>
        <w:t>Liberty Janitorial</w:t>
      </w:r>
      <w:r w:rsidR="004C4589"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 w:rsidR="00AD3F52"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- </w:t>
      </w:r>
      <w:r>
        <w:rPr>
          <w:rStyle w:val="span"/>
          <w:rFonts w:ascii="Century Gothic" w:eastAsia="Century Gothic" w:hAnsi="Century Gothic" w:cs="Century Gothic"/>
          <w:color w:val="595959"/>
        </w:rPr>
        <w:t>Guyton</w:t>
      </w:r>
      <w:r w:rsidR="00AD3F52"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, </w:t>
      </w:r>
      <w:r>
        <w:rPr>
          <w:rStyle w:val="span"/>
          <w:rFonts w:ascii="Century Gothic" w:eastAsia="Century Gothic" w:hAnsi="Century Gothic" w:cs="Century Gothic"/>
          <w:color w:val="595959"/>
        </w:rPr>
        <w:t>GA</w:t>
      </w:r>
      <w:r w:rsidR="00AD3F52" w:rsidRPr="005C2B87">
        <w:rPr>
          <w:rStyle w:val="sprtr"/>
          <w:rFonts w:ascii="Century Gothic" w:eastAsia="Century Gothic" w:hAnsi="Century Gothic" w:cs="Century Gothic"/>
          <w:color w:val="595959"/>
        </w:rPr>
        <w:t>|</w:t>
      </w:r>
      <w:r>
        <w:rPr>
          <w:rStyle w:val="span"/>
          <w:rFonts w:ascii="Century Gothic" w:eastAsia="Century Gothic" w:hAnsi="Century Gothic" w:cs="Century Gothic"/>
          <w:color w:val="595959"/>
        </w:rPr>
        <w:t>08</w:t>
      </w:r>
      <w:r w:rsidR="00AD3F52" w:rsidRPr="005C2B87">
        <w:rPr>
          <w:rStyle w:val="span"/>
          <w:rFonts w:ascii="Century Gothic" w:eastAsia="Century Gothic" w:hAnsi="Century Gothic" w:cs="Century Gothic"/>
          <w:color w:val="595959"/>
        </w:rPr>
        <w:t>/20</w:t>
      </w:r>
      <w:r>
        <w:rPr>
          <w:rStyle w:val="span"/>
          <w:rFonts w:ascii="Century Gothic" w:eastAsia="Century Gothic" w:hAnsi="Century Gothic" w:cs="Century Gothic"/>
          <w:color w:val="595959"/>
        </w:rPr>
        <w:t>19</w:t>
      </w:r>
      <w:r w:rsidR="00AD3F52"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 w:rsidR="00F713C4">
        <w:rPr>
          <w:rStyle w:val="span"/>
          <w:rFonts w:ascii="Century Gothic" w:eastAsia="Century Gothic" w:hAnsi="Century Gothic" w:cs="Century Gothic"/>
          <w:color w:val="595959"/>
        </w:rPr>
        <w:t>–</w:t>
      </w:r>
      <w:r w:rsidR="00AD3F52" w:rsidRPr="005C2B87">
        <w:rPr>
          <w:rStyle w:val="span"/>
          <w:rFonts w:ascii="Century Gothic" w:eastAsia="Century Gothic" w:hAnsi="Century Gothic" w:cs="Century Gothic"/>
          <w:color w:val="595959"/>
        </w:rPr>
        <w:t xml:space="preserve"> </w:t>
      </w:r>
      <w:r w:rsidR="00F713C4">
        <w:rPr>
          <w:rStyle w:val="span"/>
          <w:rFonts w:ascii="Century Gothic" w:eastAsia="Century Gothic" w:hAnsi="Century Gothic" w:cs="Century Gothic"/>
          <w:color w:val="595959"/>
        </w:rPr>
        <w:t>06/202</w:t>
      </w:r>
      <w:r w:rsidR="00072903">
        <w:rPr>
          <w:rStyle w:val="span"/>
          <w:rFonts w:ascii="Century Gothic" w:eastAsia="Century Gothic" w:hAnsi="Century Gothic" w:cs="Century Gothic"/>
          <w:color w:val="595959"/>
        </w:rPr>
        <w:t>0</w:t>
      </w:r>
      <w:r w:rsidR="00AD3F52" w:rsidRPr="005C2B87">
        <w:rPr>
          <w:rStyle w:val="singlecolumnspanpaddedlinenth-child1"/>
          <w:rFonts w:ascii="Century Gothic" w:eastAsia="Century Gothic" w:hAnsi="Century Gothic" w:cs="Century Gothic"/>
          <w:color w:val="595959"/>
        </w:rPr>
        <w:t xml:space="preserve"> </w:t>
      </w:r>
    </w:p>
    <w:bookmarkEnd w:id="2"/>
    <w:bookmarkEnd w:id="3"/>
    <w:p w14:paraId="1AB07549" w14:textId="7F37F54B" w:rsidR="00D32119" w:rsidRPr="00003454" w:rsidRDefault="005819E2" w:rsidP="004F139B">
      <w:pPr>
        <w:pStyle w:val="divdocumentheading"/>
        <w:tabs>
          <w:tab w:val="left" w:pos="380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28"/>
          <w:szCs w:val="28"/>
          <w:u w:val="double"/>
        </w:rPr>
      </w:pPr>
      <w:r w:rsidRPr="00003454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  <w:u w:val="double"/>
        </w:rPr>
        <w:t>Education</w:t>
      </w:r>
      <w:r w:rsidR="005F57B9" w:rsidRPr="00003454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  <w:u w:val="double"/>
        </w:rPr>
        <w:t xml:space="preserve"> </w:t>
      </w:r>
      <w:r w:rsidRPr="00003454">
        <w:rPr>
          <w:rStyle w:val="divdocumentdivsectiontitle"/>
          <w:rFonts w:ascii="Courier New" w:eastAsia="Courier New" w:hAnsi="Courier New" w:cs="Courier New"/>
          <w:b/>
          <w:bCs/>
          <w:sz w:val="28"/>
          <w:szCs w:val="28"/>
          <w:u w:val="double"/>
        </w:rPr>
        <w:t>and Training</w:t>
      </w:r>
    </w:p>
    <w:p w14:paraId="1AB07551" w14:textId="08CA0C18" w:rsidR="00D32119" w:rsidRPr="007156A3" w:rsidRDefault="00FA43C2" w:rsidP="00003454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</w:rPr>
      </w:pPr>
      <w:r w:rsidRPr="005C2B87">
        <w:rPr>
          <w:rStyle w:val="spandegree"/>
          <w:rFonts w:ascii="Century Gothic" w:eastAsia="Century Gothic" w:hAnsi="Century Gothic" w:cs="Century Gothic"/>
          <w:color w:val="595959"/>
        </w:rPr>
        <w:t>High School Diplom</w:t>
      </w:r>
      <w:r>
        <w:rPr>
          <w:rStyle w:val="spandegree"/>
          <w:rFonts w:ascii="Century Gothic" w:eastAsia="Century Gothic" w:hAnsi="Century Gothic" w:cs="Century Gothic"/>
          <w:color w:val="595959"/>
        </w:rPr>
        <w:t>a</w:t>
      </w:r>
      <w:r w:rsidR="00003454">
        <w:rPr>
          <w:rStyle w:val="spandegree"/>
          <w:rFonts w:ascii="Century Gothic" w:eastAsia="Century Gothic" w:hAnsi="Century Gothic" w:cs="Century Gothic"/>
          <w:color w:val="595959"/>
        </w:rPr>
        <w:t xml:space="preserve"> (</w:t>
      </w:r>
      <w:r w:rsidR="00003454" w:rsidRPr="00AF3F8E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South Effingham High School</w:t>
      </w:r>
      <w:r w:rsidR="00003454" w:rsidRPr="00AF3F8E">
        <w:rPr>
          <w:rStyle w:val="sprtr"/>
          <w:rFonts w:ascii="Century Gothic" w:eastAsia="Century Gothic" w:hAnsi="Century Gothic" w:cs="Century Gothic"/>
          <w:color w:val="595959"/>
          <w:sz w:val="20"/>
          <w:szCs w:val="20"/>
        </w:rPr>
        <w:t xml:space="preserve"> | </w:t>
      </w:r>
      <w:r w:rsidR="00003454" w:rsidRPr="00AF3F8E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Guyton, GA</w:t>
      </w:r>
      <w:r w:rsidR="00003454" w:rsidRPr="00AF3F8E">
        <w:rPr>
          <w:rStyle w:val="sprtr"/>
          <w:rFonts w:ascii="Century Gothic" w:eastAsia="Century Gothic" w:hAnsi="Century Gothic" w:cs="Century Gothic"/>
          <w:color w:val="595959"/>
          <w:sz w:val="20"/>
          <w:szCs w:val="20"/>
        </w:rPr>
        <w:t xml:space="preserve"> | 05</w:t>
      </w:r>
      <w:r w:rsidR="00003454" w:rsidRPr="00AF3F8E">
        <w:rPr>
          <w:rStyle w:val="span"/>
          <w:rFonts w:ascii="Century Gothic" w:eastAsia="Century Gothic" w:hAnsi="Century Gothic" w:cs="Century Gothic"/>
          <w:color w:val="595959"/>
          <w:sz w:val="20"/>
          <w:szCs w:val="20"/>
        </w:rPr>
        <w:t>/2020</w:t>
      </w:r>
      <w:r w:rsidR="00AF3F8E">
        <w:rPr>
          <w:rStyle w:val="span"/>
          <w:rFonts w:ascii="Century Gothic" w:eastAsia="Century Gothic" w:hAnsi="Century Gothic" w:cs="Century Gothic"/>
          <w:color w:val="595959"/>
        </w:rPr>
        <w:t>)</w:t>
      </w:r>
      <w:r>
        <w:rPr>
          <w:rStyle w:val="spandegree"/>
          <w:rFonts w:ascii="Century Gothic" w:eastAsia="Century Gothic" w:hAnsi="Century Gothic" w:cs="Century Gothic"/>
          <w:color w:val="595959"/>
        </w:rPr>
        <w:t>, CPR Certified</w:t>
      </w:r>
    </w:p>
    <w:sectPr w:rsidR="00D32119" w:rsidRPr="007156A3">
      <w:headerReference w:type="default" r:id="rId7"/>
      <w:pgSz w:w="12240" w:h="15840"/>
      <w:pgMar w:top="500" w:right="500" w:bottom="50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77B95" w14:textId="77777777" w:rsidR="00B813CD" w:rsidRDefault="00B813CD" w:rsidP="00516FED">
      <w:pPr>
        <w:spacing w:line="240" w:lineRule="auto"/>
      </w:pPr>
      <w:r>
        <w:separator/>
      </w:r>
    </w:p>
  </w:endnote>
  <w:endnote w:type="continuationSeparator" w:id="0">
    <w:p w14:paraId="3242A679" w14:textId="77777777" w:rsidR="00B813CD" w:rsidRDefault="00B813CD" w:rsidP="00516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56805C0-5BA5-4C5E-B992-245ADACE971F}"/>
    <w:embedBold r:id="rId2" w:fontKey="{25AA468B-1974-4DFB-9699-2C839F54283F}"/>
    <w:embedBoldItalic r:id="rId3" w:fontKey="{1DCDDBE6-B1C8-410F-8D79-3EE69ED811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DCAE" w14:textId="77777777" w:rsidR="00B813CD" w:rsidRDefault="00B813CD" w:rsidP="00516FED">
      <w:pPr>
        <w:spacing w:line="240" w:lineRule="auto"/>
      </w:pPr>
      <w:r>
        <w:separator/>
      </w:r>
    </w:p>
  </w:footnote>
  <w:footnote w:type="continuationSeparator" w:id="0">
    <w:p w14:paraId="687DDCC1" w14:textId="77777777" w:rsidR="00B813CD" w:rsidRDefault="00B813CD" w:rsidP="00516F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6E3C9" w14:textId="31AD833A" w:rsidR="00516FED" w:rsidRDefault="00516FED" w:rsidP="00516FED">
    <w:pPr>
      <w:pStyle w:val="Header"/>
      <w:jc w:val="center"/>
    </w:pPr>
    <w:r>
      <w:t>ALYSSAH VAN ORMAN</w:t>
    </w:r>
  </w:p>
  <w:p w14:paraId="79723372" w14:textId="4B97B8DA" w:rsidR="00516FED" w:rsidRDefault="00516FED" w:rsidP="00516FED">
    <w:pPr>
      <w:pStyle w:val="Header"/>
      <w:jc w:val="center"/>
    </w:pPr>
    <w:r>
      <w:t>alyssahvo@gmail.com | 912-675-7842 | South Jordan, UT 8409</w:t>
    </w:r>
    <w:r w:rsidR="00733ACD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9A021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6A83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D825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B876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6ECC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5A67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9A3D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3ECB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2296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86EB7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7062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18686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9E85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86F8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0A79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3096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0AE4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9302D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B0EDBD8">
      <w:start w:val="1"/>
      <w:numFmt w:val="bullet"/>
      <w:lvlText w:val=""/>
      <w:lvlJc w:val="left"/>
      <w:pPr>
        <w:ind w:left="806" w:hanging="360"/>
      </w:pPr>
      <w:rPr>
        <w:rFonts w:ascii="Symbol" w:hAnsi="Symbol"/>
      </w:rPr>
    </w:lvl>
    <w:lvl w:ilvl="1" w:tplc="90CEDBC8">
      <w:start w:val="1"/>
      <w:numFmt w:val="bullet"/>
      <w:lvlText w:val="o"/>
      <w:lvlJc w:val="left"/>
      <w:pPr>
        <w:tabs>
          <w:tab w:val="num" w:pos="1526"/>
        </w:tabs>
        <w:ind w:left="1526" w:hanging="360"/>
      </w:pPr>
      <w:rPr>
        <w:rFonts w:ascii="Courier New" w:hAnsi="Courier New"/>
      </w:rPr>
    </w:lvl>
    <w:lvl w:ilvl="2" w:tplc="3670EDE6">
      <w:start w:val="1"/>
      <w:numFmt w:val="bullet"/>
      <w:lvlText w:val=""/>
      <w:lvlJc w:val="left"/>
      <w:pPr>
        <w:tabs>
          <w:tab w:val="num" w:pos="2246"/>
        </w:tabs>
        <w:ind w:left="2246" w:hanging="360"/>
      </w:pPr>
      <w:rPr>
        <w:rFonts w:ascii="Wingdings" w:hAnsi="Wingdings"/>
      </w:rPr>
    </w:lvl>
    <w:lvl w:ilvl="3" w:tplc="10A00CEC">
      <w:start w:val="1"/>
      <w:numFmt w:val="bullet"/>
      <w:lvlText w:val=""/>
      <w:lvlJc w:val="left"/>
      <w:pPr>
        <w:tabs>
          <w:tab w:val="num" w:pos="2966"/>
        </w:tabs>
        <w:ind w:left="2966" w:hanging="360"/>
      </w:pPr>
      <w:rPr>
        <w:rFonts w:ascii="Symbol" w:hAnsi="Symbol"/>
      </w:rPr>
    </w:lvl>
    <w:lvl w:ilvl="4" w:tplc="27C63BFC">
      <w:start w:val="1"/>
      <w:numFmt w:val="bullet"/>
      <w:lvlText w:val="o"/>
      <w:lvlJc w:val="left"/>
      <w:pPr>
        <w:tabs>
          <w:tab w:val="num" w:pos="3686"/>
        </w:tabs>
        <w:ind w:left="3686" w:hanging="360"/>
      </w:pPr>
      <w:rPr>
        <w:rFonts w:ascii="Courier New" w:hAnsi="Courier New"/>
      </w:rPr>
    </w:lvl>
    <w:lvl w:ilvl="5" w:tplc="B9964A1C">
      <w:start w:val="1"/>
      <w:numFmt w:val="bullet"/>
      <w:lvlText w:val=""/>
      <w:lvlJc w:val="left"/>
      <w:pPr>
        <w:tabs>
          <w:tab w:val="num" w:pos="4406"/>
        </w:tabs>
        <w:ind w:left="4406" w:hanging="360"/>
      </w:pPr>
      <w:rPr>
        <w:rFonts w:ascii="Wingdings" w:hAnsi="Wingdings"/>
      </w:rPr>
    </w:lvl>
    <w:lvl w:ilvl="6" w:tplc="6A20BC88">
      <w:start w:val="1"/>
      <w:numFmt w:val="bullet"/>
      <w:lvlText w:val=""/>
      <w:lvlJc w:val="left"/>
      <w:pPr>
        <w:tabs>
          <w:tab w:val="num" w:pos="5126"/>
        </w:tabs>
        <w:ind w:left="5126" w:hanging="360"/>
      </w:pPr>
      <w:rPr>
        <w:rFonts w:ascii="Symbol" w:hAnsi="Symbol"/>
      </w:rPr>
    </w:lvl>
    <w:lvl w:ilvl="7" w:tplc="5C7EA4CE">
      <w:start w:val="1"/>
      <w:numFmt w:val="bullet"/>
      <w:lvlText w:val="o"/>
      <w:lvlJc w:val="left"/>
      <w:pPr>
        <w:tabs>
          <w:tab w:val="num" w:pos="5846"/>
        </w:tabs>
        <w:ind w:left="5846" w:hanging="360"/>
      </w:pPr>
      <w:rPr>
        <w:rFonts w:ascii="Courier New" w:hAnsi="Courier New"/>
      </w:rPr>
    </w:lvl>
    <w:lvl w:ilvl="8" w:tplc="F4621746">
      <w:start w:val="1"/>
      <w:numFmt w:val="bullet"/>
      <w:lvlText w:val=""/>
      <w:lvlJc w:val="left"/>
      <w:pPr>
        <w:tabs>
          <w:tab w:val="num" w:pos="6566"/>
        </w:tabs>
        <w:ind w:left="6566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094E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4007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E6E4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5EF4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24A80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3E59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221A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E4242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B34AA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D24F0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562B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57893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BE442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BE031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EA50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048E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1285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AA5D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907306453">
    <w:abstractNumId w:val="0"/>
  </w:num>
  <w:num w:numId="2" w16cid:durableId="203828795">
    <w:abstractNumId w:val="1"/>
  </w:num>
  <w:num w:numId="3" w16cid:durableId="1312515176">
    <w:abstractNumId w:val="2"/>
  </w:num>
  <w:num w:numId="4" w16cid:durableId="785083776">
    <w:abstractNumId w:val="3"/>
  </w:num>
  <w:num w:numId="5" w16cid:durableId="1486974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119"/>
    <w:rsid w:val="00003454"/>
    <w:rsid w:val="00005367"/>
    <w:rsid w:val="00022CC2"/>
    <w:rsid w:val="000301E2"/>
    <w:rsid w:val="0003382C"/>
    <w:rsid w:val="0006267C"/>
    <w:rsid w:val="00072903"/>
    <w:rsid w:val="000A07C1"/>
    <w:rsid w:val="000E7A9A"/>
    <w:rsid w:val="000F51A5"/>
    <w:rsid w:val="001D4496"/>
    <w:rsid w:val="001F1A63"/>
    <w:rsid w:val="00210652"/>
    <w:rsid w:val="00224687"/>
    <w:rsid w:val="00294590"/>
    <w:rsid w:val="002B3A52"/>
    <w:rsid w:val="002B573E"/>
    <w:rsid w:val="002C13EA"/>
    <w:rsid w:val="002D4B6F"/>
    <w:rsid w:val="002D5DE1"/>
    <w:rsid w:val="002D7514"/>
    <w:rsid w:val="003172B9"/>
    <w:rsid w:val="0032678F"/>
    <w:rsid w:val="00334D47"/>
    <w:rsid w:val="003874AE"/>
    <w:rsid w:val="00395527"/>
    <w:rsid w:val="003C0E39"/>
    <w:rsid w:val="003E3F3C"/>
    <w:rsid w:val="003F0041"/>
    <w:rsid w:val="003F3322"/>
    <w:rsid w:val="00410F27"/>
    <w:rsid w:val="00411D98"/>
    <w:rsid w:val="004724CC"/>
    <w:rsid w:val="00496473"/>
    <w:rsid w:val="004B67D9"/>
    <w:rsid w:val="004C4589"/>
    <w:rsid w:val="004D2CD2"/>
    <w:rsid w:val="004D58E7"/>
    <w:rsid w:val="004D794D"/>
    <w:rsid w:val="004E0099"/>
    <w:rsid w:val="004F139B"/>
    <w:rsid w:val="00504F81"/>
    <w:rsid w:val="005150C1"/>
    <w:rsid w:val="00516FED"/>
    <w:rsid w:val="00532E0B"/>
    <w:rsid w:val="005657D5"/>
    <w:rsid w:val="005819E2"/>
    <w:rsid w:val="005C2B87"/>
    <w:rsid w:val="005E0FD7"/>
    <w:rsid w:val="005E7C76"/>
    <w:rsid w:val="005F57B9"/>
    <w:rsid w:val="00633CD4"/>
    <w:rsid w:val="00641BA9"/>
    <w:rsid w:val="00652168"/>
    <w:rsid w:val="0065533F"/>
    <w:rsid w:val="006663E9"/>
    <w:rsid w:val="00670EA1"/>
    <w:rsid w:val="0069510C"/>
    <w:rsid w:val="006B6106"/>
    <w:rsid w:val="006C460B"/>
    <w:rsid w:val="00702DE7"/>
    <w:rsid w:val="007156A3"/>
    <w:rsid w:val="00733ACD"/>
    <w:rsid w:val="00742C75"/>
    <w:rsid w:val="0076679F"/>
    <w:rsid w:val="0079206C"/>
    <w:rsid w:val="007B3EEB"/>
    <w:rsid w:val="007B4544"/>
    <w:rsid w:val="007C7CBC"/>
    <w:rsid w:val="007D522A"/>
    <w:rsid w:val="007D528A"/>
    <w:rsid w:val="007D6137"/>
    <w:rsid w:val="00876A35"/>
    <w:rsid w:val="0089177A"/>
    <w:rsid w:val="008D732A"/>
    <w:rsid w:val="00900CBC"/>
    <w:rsid w:val="00943F56"/>
    <w:rsid w:val="00952497"/>
    <w:rsid w:val="009809EF"/>
    <w:rsid w:val="009D7E8D"/>
    <w:rsid w:val="009E4213"/>
    <w:rsid w:val="009F5753"/>
    <w:rsid w:val="00A05E70"/>
    <w:rsid w:val="00A17A69"/>
    <w:rsid w:val="00A23DE6"/>
    <w:rsid w:val="00A446DD"/>
    <w:rsid w:val="00A4707B"/>
    <w:rsid w:val="00A64ED2"/>
    <w:rsid w:val="00A7106B"/>
    <w:rsid w:val="00AA6510"/>
    <w:rsid w:val="00AB2072"/>
    <w:rsid w:val="00AD3F52"/>
    <w:rsid w:val="00AD447D"/>
    <w:rsid w:val="00AF3F8E"/>
    <w:rsid w:val="00AF7E73"/>
    <w:rsid w:val="00B105C8"/>
    <w:rsid w:val="00B45334"/>
    <w:rsid w:val="00B52592"/>
    <w:rsid w:val="00B813CD"/>
    <w:rsid w:val="00B91207"/>
    <w:rsid w:val="00BB134E"/>
    <w:rsid w:val="00C24B81"/>
    <w:rsid w:val="00C317EF"/>
    <w:rsid w:val="00C357E4"/>
    <w:rsid w:val="00C37988"/>
    <w:rsid w:val="00C73BE4"/>
    <w:rsid w:val="00C76C57"/>
    <w:rsid w:val="00C9333B"/>
    <w:rsid w:val="00CB4CEB"/>
    <w:rsid w:val="00CC5023"/>
    <w:rsid w:val="00D32119"/>
    <w:rsid w:val="00D57609"/>
    <w:rsid w:val="00DC59D3"/>
    <w:rsid w:val="00DD261F"/>
    <w:rsid w:val="00E33C19"/>
    <w:rsid w:val="00E366B3"/>
    <w:rsid w:val="00E84F3E"/>
    <w:rsid w:val="00EB3BDB"/>
    <w:rsid w:val="00EC12EE"/>
    <w:rsid w:val="00EE399B"/>
    <w:rsid w:val="00F009C2"/>
    <w:rsid w:val="00F066D3"/>
    <w:rsid w:val="00F5031C"/>
    <w:rsid w:val="00F67D5C"/>
    <w:rsid w:val="00F713C4"/>
    <w:rsid w:val="00F7634D"/>
    <w:rsid w:val="00F81A07"/>
    <w:rsid w:val="00F82C79"/>
    <w:rsid w:val="00F96184"/>
    <w:rsid w:val="00F96B0D"/>
    <w:rsid w:val="00FA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0751B"/>
  <w15:docId w15:val="{73A269D1-46A2-4D1A-9BEF-FA8FC252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595959"/>
    </w:r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1000" w:lineRule="atLeast"/>
    </w:pPr>
    <w:rPr>
      <w:rFonts w:ascii="Courier New" w:eastAsia="Courier New" w:hAnsi="Courier New" w:cs="Courier New"/>
      <w:caps/>
      <w:color w:val="434D54"/>
      <w:sz w:val="68"/>
      <w:szCs w:val="6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</w:pPr>
    <w:rPr>
      <w:color w:val="434D54"/>
      <w:sz w:val="18"/>
      <w:szCs w:val="18"/>
    </w:rPr>
  </w:style>
  <w:style w:type="character" w:customStyle="1" w:styleId="sprtr">
    <w:name w:val="sprtr"/>
    <w:basedOn w:val="DefaultParagraphFont"/>
  </w:style>
  <w:style w:type="paragraph" w:customStyle="1" w:styleId="documentSECTIONCNTCsectionnotbtnlnk">
    <w:name w:val="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4" w:color="auto"/>
      </w:pBdr>
    </w:pPr>
  </w:style>
  <w:style w:type="character" w:customStyle="1" w:styleId="divdocumentheadingCharacter">
    <w:name w:val="div_document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434D54"/>
      <w:sz w:val="24"/>
      <w:szCs w:val="24"/>
    </w:rPr>
  </w:style>
  <w:style w:type="paragraph" w:customStyle="1" w:styleId="divdocumentsinglecolumn">
    <w:name w:val="div_document_singlecolumn"/>
    <w:basedOn w:val="Normal"/>
    <w:pPr>
      <w:pBdr>
        <w:left w:val="none" w:sz="0" w:space="20" w:color="auto"/>
        <w:right w:val="none" w:sz="0" w:space="20" w:color="auto"/>
      </w:pBdr>
    </w:pPr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516FE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FE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16FE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FE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282</Words>
  <Characters>1745</Characters>
  <Application>Microsoft Office Word</Application>
  <DocSecurity>0</DocSecurity>
  <Lines>47</Lines>
  <Paragraphs>42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Alyssah Van Orman</dc:title>
  <cp:lastModifiedBy>Alyssah Van Orman</cp:lastModifiedBy>
  <cp:revision>122</cp:revision>
  <cp:lastPrinted>2023-12-19T05:55:00Z</cp:lastPrinted>
  <dcterms:created xsi:type="dcterms:W3CDTF">2021-09-02T21:41:00Z</dcterms:created>
  <dcterms:modified xsi:type="dcterms:W3CDTF">2026-05-07T23:16:00Z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f10a3ebc-e77c-4ed8-a15b-8ecc000da08e</vt:lpwstr>
  </property>
  <property fmtid="{D5CDD505-2E9C-101B-9397-08002B2CF9AE}" pid="3" name="x1ye=0">
    <vt:lpwstr>4EAAAB+LCAAAAAAABAAVm8WWg0AURD+IBRJ0iXtw3RHcXb9+mC2HJE13vapbmQlHkxwrkAJGUwSNoDglUNyHxgScgHCSZPFFDgsgRkif3XPTzuJQgq86CtAf/hWfKgEIHNTJUlvBgHBF1v8OQSlvJPFrrAyBMbpV5dTbwtaiPrahXTHbI3oFHe53jL7FtRN2HrjBbmcTHQ3zqkhYjSlr+/W6nj2YSze5Cq4z1yqeqq7uSjF7A8jvBY9vAc+OsOB</vt:lpwstr>
  </property>
  <property fmtid="{D5CDD505-2E9C-101B-9397-08002B2CF9AE}" pid="4" name="x1ye=1">
    <vt:lpwstr>QLCQ26CfJWr6CUXpz9tw6PwGT8iHSWJDrpa3v4xpsbY5ugiYzbeIW2APKLXRX6SwNJezwg+S+oyUb4R/VCT0zQ7zxK9cPwcv1GXLfi2JTYzYlArkN5IxLaA0hjvW4EYdn93sbvx+tXr08IO2pCPsc8STI3dQxTL4Wu/MXSG+Td3xwdjXVzDEfIsfFfygwwFqLd4i7m67t08RdHBTtys8B4YXfyb2ByMuCasN0T12Xq+xai/wMWSYsfQwwqr/Q7M</vt:lpwstr>
  </property>
  <property fmtid="{D5CDD505-2E9C-101B-9397-08002B2CF9AE}" pid="5" name="x1ye=10">
    <vt:lpwstr>Ss3wVSoyZvtk+S6lbHMZJjxwdYHgID9lhX7ljXfnJQJDINtZBzL3KRSjAT3uObS2qxN63ar9BEcW8tufh1yiVOteKliLs0EAFST8vg8pbJKnIZgSybT86jSUd4cLsEIumHr8wIpRRq44gSynFlR0rJ7/JmHiCTs71wCaqwGz9p6JjPtxBmb/XFUuMzc0QcWRzOs/VROUswLGi9xayLunBmMNS//S4cMpp8aGsqfDYG6KgcFLxraObkP+HpUPjH0</vt:lpwstr>
  </property>
  <property fmtid="{D5CDD505-2E9C-101B-9397-08002B2CF9AE}" pid="6" name="x1ye=11">
    <vt:lpwstr>ffhImQDmsK1MlBMPgEv8lnz29h3PH0cLwu5ma10GlMN3fwcRSlgtROx+SV4lKVcMvHVn8h9rbtbR20MHXBXCtmTvjIiAXusAyZ7l9AeCpXNpPdABRSV6z4KN9VjpsgtVUblM9MRGbAT7SMPC3STXBKiPVbPpYCb2DmtRZ7bxm6OhSalHMGzWQBcsy9LbdbQZEjovQLulyik52omPjBJWbfGOzGk2YYCXm4YfOjRwIzL0gGjU4ImpZNDRa5Vnvl9</vt:lpwstr>
  </property>
  <property fmtid="{D5CDD505-2E9C-101B-9397-08002B2CF9AE}" pid="7" name="x1ye=12">
    <vt:lpwstr>Em966JLQZjknPr6BxMYTSE9S7Mj8tzCB8dO85JnxX7/Y5AMqBIgHfX3fyy2BeG3wuHb0w+/Y4w0hKkYkakLh+0YRmOfIMWTbJsBmjXW7onmgy78bbanvdpNXFW6YKmQcvte1Aj4YA/3QvkzfKuBvzBbojMdgkEiX4dHo3hfrkMr9zBmLAh4KFt9wOin9tzR2wPUXJRrAEec2ziP4b3USdLE7RPOI3srRi8qBHDfUesOz5NBotem1qS85qfD3LyQ</vt:lpwstr>
  </property>
  <property fmtid="{D5CDD505-2E9C-101B-9397-08002B2CF9AE}" pid="8" name="x1ye=13">
    <vt:lpwstr>9BHt0A4pRgDXFsmMJVL5nhk8JfkfgJ5mD4Y1mp/ohfXXA1YvIFNnHt5bHZVCGl+blumv/ZNhzLMNSHB4C9k6NoACj/bo70SgcKhkUND+rNjWziKizmdp4hEAz/d15/ywARGknthT5ACaJ5LqrYnA+dUlRi8rqKkbCP6nChd1wuRVHLZzZ74rjb+isd9idiUS/XaLZ8bEg+0eb99inoaoiPGmOhUxrXc2/wcBkHP0sPSEr4X4Q2llwA5GkQ11zHz</vt:lpwstr>
  </property>
  <property fmtid="{D5CDD505-2E9C-101B-9397-08002B2CF9AE}" pid="9" name="x1ye=14">
    <vt:lpwstr>DQZKLKxUR5vjB+nRPf8L8cXCaAKm8qFNpV5X+g0mYKVcLaNLfM1plEeQF+7kYNG4Cude1+SZr3GGPz7bX0pxoNdS7Atwj8QPK8CSE6VCjSM3oDfcBzL19wLDqEHBUYmODiGSb5oH69UUbxTuGi2fyN8IAxI4OdVhRR5JlXncw6zF7GWoyJaTimb/R5tXf0/GQo5gGXlowuZJIhrQ6VS81NGUVf2J4xw631W/PlrIqDRsoM1q6aoiURx2Y0r/4CI</vt:lpwstr>
  </property>
  <property fmtid="{D5CDD505-2E9C-101B-9397-08002B2CF9AE}" pid="10" name="x1ye=15">
    <vt:lpwstr>9ErpfFTeYqmnoMRenUCQC6CXqW6QW2Pbk76YEL6bV/N+ZMHAm5ocM8GiljZqyY0OZZPa1VabgalvOdJYtOPY82oHSN5t3hUFfQCrbYyMOp6AbQ/1Az/2L0mk/0mWK8zFy7XmkX7KGICb3c0AuUeSJDln6nWxrtWhI4401tTg/ACgrCOb0ybTsQ4QgBmpRzvcQhHjOHLG0zylBUDceadKIoxo8whvGlaN71izkxg4iFkfYTrALkmA6lrrYrEXOS9</vt:lpwstr>
  </property>
  <property fmtid="{D5CDD505-2E9C-101B-9397-08002B2CF9AE}" pid="11" name="x1ye=16">
    <vt:lpwstr>377BY6zpmZXa8FmpqacnPaEUNdjWtHExvxHwIJrcCF5wujAZmF2O1sw1Nt3xe7z1ypuu6tSr6+SvlFZPBKWr44ZVCuW/1mfp0QHvp/YnPRbQ3P1ANRQrG77ifHT7XKLUhUnnsIEmfTLAUAKfWXodA3TkvCDhh0ANYJ+oUnxPTTtXEuVP7+ZDGleF153kNJrn2U1Zq4G4CkWybPBMMNJAMDJiM7YCZqbNYXK8QZGzficgnSYxILJWttQ+pNy4kRZ</vt:lpwstr>
  </property>
  <property fmtid="{D5CDD505-2E9C-101B-9397-08002B2CF9AE}" pid="12" name="x1ye=17">
    <vt:lpwstr>svs/M/q0JWXCD+q4ZnjmQzNglBSxhnqsin1fG32yDyTMw+sYyrA1KxOACsRooC44jR1LpBo3i24lwieP3lT2v9BLqa7duD3bPEuG/H7CTY2k2NptSPQkZJ8x2HJ/nNrsw1Y6Zc891dKcWUjrMI3U6bL3mMspFFDmjxa+XrPLetmM4CnLeIUyeITFhrKyda6ZZxpDqMOfTO1SvKjLaq6Rfh6ps36xcO2a4kZ8R/vYObuLt0rcGxShTGxJz488qMT</vt:lpwstr>
  </property>
  <property fmtid="{D5CDD505-2E9C-101B-9397-08002B2CF9AE}" pid="13" name="x1ye=18">
    <vt:lpwstr>WLgayT8PYdjait9UOyipqIH+wD7FvchpkdPu4boadlbELSoctg61oc7ce04AE56OhUU5+rlxwIFkkeSqrnpqAft3Ra+53DZI9gu4biXmDb/nOh7Jf+PXRinf7n7l27E/vJlNHcz1ggvHKz0i8nCpFeuBT9XZprzCfrEvMQR0M4ap+qgOza3Df3Xq7K70CLHBnOB38O9YJIjNOBqscMGknqN/CTMaFP+LClQOBYwDTNpcc4g/nacvsNOX/SlMjGb</vt:lpwstr>
  </property>
  <property fmtid="{D5CDD505-2E9C-101B-9397-08002B2CF9AE}" pid="14" name="x1ye=19">
    <vt:lpwstr>xkanhnMt2e4MrI7uJ8perHjO29bx+BEZT7RSZpMxMMG7iR7LBzx98IDjllYv1LIC52hUP3EZtZD0DwEKl/UOuY9ShEq0EYrWHFNymsi11dXyeSXCQnd4GnyLWCyN+UTrFs+Yhc1LYpN92vt1/divlpZDut+7o/USwoac0KPEOecwMwfTDC69WlTjVxN5E1vn2W/mH/HQH+hd7ETc6y60WF5wOAw/luy9dyoymTMvX0grkWWJN/lrctg9Ha/h9SB</vt:lpwstr>
  </property>
  <property fmtid="{D5CDD505-2E9C-101B-9397-08002B2CF9AE}" pid="15" name="x1ye=2">
    <vt:lpwstr>QL+TLF/lfJQuDBCWbNOHoQPSmxttM8TpS1cJNLbqhRBqI10qDYGBVPXaRL0Q/ngA+cmU+kir1IX163Uz3VTdjt5/xyyN8quBFy5W02yERRhBJMCNfW/0q6Z0yCzHOCX/7Gr0JAaLqVCTp/tPbWRcbfr2XPQ+bczsRysO7jz19royHj8sV99Lufqze05yUsM9dODttQcs+o731ibRWljWwwwx1hL3eFw+h5Rnmytc77tkNT2/n1VBGo8HdBTuez2</vt:lpwstr>
  </property>
  <property fmtid="{D5CDD505-2E9C-101B-9397-08002B2CF9AE}" pid="16" name="x1ye=20">
    <vt:lpwstr>IKW1UOETl/CJ9gEBUaytn8OE5E9rny6+w0pSUpfSaTLYDscCS+VvW3qgWzePHZ3zSMrj+wV1TmybF6V/qzBIgmRL21IHuZoefbTUpfYwy7OWAJMNjkA9dud9v8MnIEBz7boaSOz6k02vj6oBwe8E1sqT9MI9tBq9GwPqAhqCnltirmAxDAIcmiW/+ZagPAHH9YczgcVRgf2pPtbPfs4sbm9XIXmbVFkcLY72y/jaBwB8+X0NpdPL1lvEAqq86G9</vt:lpwstr>
  </property>
  <property fmtid="{D5CDD505-2E9C-101B-9397-08002B2CF9AE}" pid="17" name="x1ye=21">
    <vt:lpwstr>XwdyYqE8qYEE1pfei2Pza4dsUA3Es2sm4jqcTlwJGLzuUamXrzHV9k0wImclGs/LB5sKfXnrhUIrJhOa68HDE92GijdM2XYa1c+kn8YQjhl2Q11mYJAn5+qVIgMPi0cHx6Hxe5K4WcJHa0TSZX41o0wH7y4eQq/pUbpDLDzI7g1DK2zG8cDHRWT9Zxv/EcRF9U2u7X54wy/cUI1kIqwmRlooNUV91gbAlI6QYYDWRyjGNSvzr3DCve6a22TZDgz</vt:lpwstr>
  </property>
  <property fmtid="{D5CDD505-2E9C-101B-9397-08002B2CF9AE}" pid="18" name="x1ye=22">
    <vt:lpwstr>kYHNzCEuStN3RCoU5yVVyAOJRjG9Iy8kKU34ltmRkmPb+6kS6WGIMzvCDwXSynJL5w2Qdgiti9wIc66RNu7iRKb36L5oZhCIgnhbWRnG9tAJmOx73aRQsbbWA+jX9rN/OlkqpGUZFrC64oPtXRsN1OEedbP9lhL1EMrDwpDMnK3NXjEiPd2SpJNJoa/eEN4iNjkG5EXPUCWY8Cam6j2n6uTGcG2oOdNLssUs987o0qoLcm4XCZfYl8qYg2uJAuj</vt:lpwstr>
  </property>
  <property fmtid="{D5CDD505-2E9C-101B-9397-08002B2CF9AE}" pid="19" name="x1ye=23">
    <vt:lpwstr>pAHqJIIf4Pjy9Mxjj49Q0yIxtl7QoXDQ782ioXHTNAM9JEmN0/oz3beZ2yfuJsg/hEpiu8KC6T1BW0z9dDWun9IhrZGqWYiEl0m8GpIhsA5SaMUrvwzUXmpr4DRdZzjfedeHIXicctgQEOGGRkX/BrPjBFGWLFsapYzTnO20XwqaKsugufnF3wsX2k1QhNjg6nrPN8b+rLuj6qOlYBbl544t7j0GRhqMafCmIwig15XbnLn+UdxXN4sZrWT3TCO</vt:lpwstr>
  </property>
  <property fmtid="{D5CDD505-2E9C-101B-9397-08002B2CF9AE}" pid="20" name="x1ye=24">
    <vt:lpwstr>9sIk5f2pcftZvbzY7nBfFN0qot9CZWnAIe8Y5B814hP0uX8c/1gKXZoPVe2DzeW4xBKCipIc9u29ULZQHCVvnH8YySA7mflQOEMtjWctOr7HamcIrV7MncIwfVTYogqOPIPo401gd1CQMo/aBfxBM7iqL21Jh/Q7LKAmtYssQwmn1Q4uvBf98Igf+C1V0/5uWdL6ld5884yRUdMKpfY16KnYaN3+ummR68FJKBgiNMR55J87RiVW6y6d/N7C3so</vt:lpwstr>
  </property>
  <property fmtid="{D5CDD505-2E9C-101B-9397-08002B2CF9AE}" pid="21" name="x1ye=25">
    <vt:lpwstr>aZ0QstrV7g01z4KCzmEt1JLrPKZZmhC0qjnnBb8XJISZ+8PA2CyzD9e8SW79k36WMEdOeV0aMh6WjU49p9f1PTnxLhM+gl/2+UrMeg8s6nXWGFXgn5sPzkWhU7+Csa9a7QnhxvP3Ff0v164D7J7aMSENbbBuL1P58eluTArxlJ9F/E9railTthlq2/fiVbum2SXlWRPXltndHjsYlxjMELPvLUjOIMSQbM9S7gQMGDgMb+tygAweHim9iIXgpCD</vt:lpwstr>
  </property>
  <property fmtid="{D5CDD505-2E9C-101B-9397-08002B2CF9AE}" pid="22" name="x1ye=26">
    <vt:lpwstr>qKtXfFdhpzeDja91pdk18rTVfUD0htfbgzLe22L6k3NnIEEJdkJRP54kQOhbGm6LWIis3m7FzQ200bfJA6J4RGB6Z0M/Qh3kT+UdkCn1THciKT9xTsV8ToDPKo7DQtK6ykEPa+mQvbbU37tIETg4na5p/S084vUuXxtSqTb7OttOW44JSgliYgBodbd3vRRwFIfGbOnENVXabQzSUUJM2LcwGbSDlgdmp5Hg7fUbz3OqAwquaTlbWJdEMMAZ4hY</vt:lpwstr>
  </property>
  <property fmtid="{D5CDD505-2E9C-101B-9397-08002B2CF9AE}" pid="23" name="x1ye=27">
    <vt:lpwstr>1UDzLA5Egmt51zEsRkm9Tcn1C+2IPh7GD3IP2KIHYVUuvhELhPO5zJ4Bkw/xyUPN3uR/fLvzJJM5s4co+T3jJM1mrpXa2gbsI4z/3KbgAVxsOjE0Zhr7BUf4JyCK3uowk4JytPaygJcxKTf6h5BjfM7fsA0ep6fiB1mvy2dp05wKDeK/5mZVkgf76gx62W6svF0pbKVFLQ1XT4cwHF/CkPAwSA8y5KI2IUjWPh2lWDRBLRNDRp/vCJJPq4jt1O2</vt:lpwstr>
  </property>
  <property fmtid="{D5CDD505-2E9C-101B-9397-08002B2CF9AE}" pid="24" name="x1ye=28">
    <vt:lpwstr>5hVau4vOdz0tWuIIAiZO00hwB4cVku3eOsJgAn4IAvA0vWcZDLBC2CyYmQcqYmWrWKYBSArgHQsbyv2zf0OyCbFbuZ18Xsc0H4GZ9HUwXmuwRXwVdlSSdQPQX0qE+X0IB17yua/UxQmZRy5R0FGie2J9aUbxj/lpXLxQan6L3eMNvVsncMEFiFNsU148tjSZ9xU/GkRtdGSt1A6y8FL0wNc2n1lkRU0jcERHhF1X6D7O0l9IYTbCMZztfI7JRdv</vt:lpwstr>
  </property>
  <property fmtid="{D5CDD505-2E9C-101B-9397-08002B2CF9AE}" pid="25" name="x1ye=29">
    <vt:lpwstr>O0ixjAI1rpdXZI6X+PVndLT2uLJ71w2rIII4mhadEdasDMlzqWx+RoPmcESOYuO/XcGmzsruMtE/vQBshqHWMZKxNWE36BYHf9ODlLz+LhHHEznAjY2xC5K+wnd4zk1ygXt0EVQbdkLMthSfWep2KFW6BMaZ90+F7VOZBS+pAjP5YjUrCe9GJlVzD1BWqG6DoAJASEJHhd7WTf956vSXQ9PjNGd1wbdZKJaKCIUjyx4+BvHzipFx1LUzt4jgnOg</vt:lpwstr>
  </property>
  <property fmtid="{D5CDD505-2E9C-101B-9397-08002B2CF9AE}" pid="26" name="x1ye=3">
    <vt:lpwstr>W4hve9G/R6ruU9IviilOpumttSxtQYHuvzl163oOMHO4wel0y00/lgYaTCS2FcaJX3rrtQB+qhqZ+R63qimBbohgw1ZM+gDd2BQaZBPVVGKCTS16bHZfR1o2lM9eHFnRvN088sdPEOHrZ5UygYqRc3Dl1+i7C0H7awuPtaSdoPfpTu7WUBC1ZkEI5jZTAQIHomgvfucDsdS3b48j54oFA7TA+/Im1I77A+NijMM4ZJg9ztTL1SF3ie5HAoeRKmM</vt:lpwstr>
  </property>
  <property fmtid="{D5CDD505-2E9C-101B-9397-08002B2CF9AE}" pid="27" name="x1ye=30">
    <vt:lpwstr>7rRjcWrd3VuWl7KaNxO9dUiwOiVt6hRxwHKfDtVAyTLc6P4LaOQoAU9mfwzBIiyhwPrM9XsqlXOp1TxrlIWrjgnJdI3zNH3PHE+fR9J+sHjBqlVaq97ufoSRAcf9i0j06YCfPnrlA8/5b4rc/qUj66xCpW1DPGlUn4y6jtzH8s942NE4fEGCfO24Roo3OGIIIEfH5RYdWbxuPqMSM4IQhcInAR3UJz+TLJah8X2aHRX8J8GpRFGFjvhdaMxgBAw</vt:lpwstr>
  </property>
  <property fmtid="{D5CDD505-2E9C-101B-9397-08002B2CF9AE}" pid="28" name="x1ye=31">
    <vt:lpwstr>KdAKnRlglypwRDGIuEExDC2xDWIUOT+1qOFQVjwHQdB/vl2A5GR9lb/tURqJjVacrfFlI3CAB+POIIF9Nx9Lf6aC8Vh1ZgHhkz3z502n5pe4dyh/fNt4l5EiYePU/PpiAAhxXU26s8lwg7+M0HUWuW35LyW+qWNt39oukfMrUxRLJa2x1elSHnKPTuUv0FNQXf9sY4Obboo3eup59mCfkz1VW3DB4zRumO4aPGavxiDka6OcVE52+k3vFgDeO+U</vt:lpwstr>
  </property>
  <property fmtid="{D5CDD505-2E9C-101B-9397-08002B2CF9AE}" pid="29" name="x1ye=32">
    <vt:lpwstr>WY0+a5FymPSAMVqsX+1I6NPKa9+pbaKvV98FUEQr4NC1cW2l3vBA4kDzADk4LBP8moYHuA7zQ/UWKpCC3Tt+56PDmF7M2GoZP56snLT1pXpvJjvRMsH9vs+iNLdTtbMVzYTXr9Tbj0LzpDAWidRMVHZjJe/lxozWIL6VpIrIBYwnEbtznpXU5ExwIGNR09qlqa1H6OmecgSeauKuzAu/O7LzbF7Zn1QgJEuZkRxnPw/YB1T9ITvQJ3gnd0B6Qfk</vt:lpwstr>
  </property>
  <property fmtid="{D5CDD505-2E9C-101B-9397-08002B2CF9AE}" pid="30" name="x1ye=33">
    <vt:lpwstr>nIXSDA8sgvB7/INceFnzBJ8rNiyuAZfZ5kipOe+ihOBMEx0a6P2YInw6rWnKYzmX3dPn0hSBLzU57/CzuqnZpoEar37Jo4mLz7QDsnLoYDvSIdA8Ro9T4NO4mxieWv6YGdESlUICkVkDcrxM4zJ8yEOLyiU8WKrY7sjg2e629N7yPPTJdK2KYxpdgAeyDvv9CMWei4UAJMgURIH6Gzh4Bvw9lnp3Sl3fAIGM39WLnOksvyWZr5T97Qj+fbUomoI</vt:lpwstr>
  </property>
  <property fmtid="{D5CDD505-2E9C-101B-9397-08002B2CF9AE}" pid="31" name="x1ye=34">
    <vt:lpwstr>disJzAj4ZtjTlmAPqTtPuZnmlcaBh3g7idr5qRJgpLCVjPZOeIWueaKn76wFT1+xLnc7A7L3va7zD4OI+6QRsDaL0is3uF//Dqr4ZlQTbFWLY/nZB6k4cXfXPenZQGQ4ai7faKgNt++WToTPrpEgFnSLexxN/VPukQEHqWMTC5WxyIwLsB57iblj7TKGQJKdQnF7Ffrq2K4wD09dxql1M9Xn5aUS/FEqkQaAlKVAp2wZKPlwTAFbnF5ghIH8Op8</vt:lpwstr>
  </property>
  <property fmtid="{D5CDD505-2E9C-101B-9397-08002B2CF9AE}" pid="32" name="x1ye=35">
    <vt:lpwstr>RPtv4WA5zGyl5qq5B7EYkpKFRz8aiLIFe6zMRI+KWbmpRxFQuw5aBF5SrlnUjeDtGmSEG26pXCGr+0wDTRBAbWvgAHKsWfxHAigcIO59rMMFAX3gqoRGXMPXRFccR/ELkBnVrUEfAMT61d2V2pnkgCVMGtmZ+UnL798Pz99942kYOoZs/C+2s1tvoCX9JmMvOm944dLc7PP4w9mrdizPlQAY2JHVRUe1AZFT58lqZXnZ9if5uMiFjaiOiOtaDqV</vt:lpwstr>
  </property>
  <property fmtid="{D5CDD505-2E9C-101B-9397-08002B2CF9AE}" pid="33" name="x1ye=36">
    <vt:lpwstr>GO/11PjlqU64HOyVvmd4lFFkW1DzkhDXjvij70A4u6iCNazDopt1WoXbgVUeMUn6ndMD38zgRHAB5Q0qANcEEGwirpyjO1TGN+CkZGUrwdXp3CcGu5Q/sAfz0cctBZtktAtP78ePLk/FXs+tka5a2dj2fZ3u5ggxFJSyxRakeEJFgmoMSzSwHD14fpjwEviQ0zX2wx4HoF4nyR8MHdvx/dXe+IE0B2UotWfRvDxu8t7G/V3I77g1V4Qrr7r8d0B</vt:lpwstr>
  </property>
  <property fmtid="{D5CDD505-2E9C-101B-9397-08002B2CF9AE}" pid="34" name="x1ye=37">
    <vt:lpwstr>RmK60okQaDoSPAJ38zLXLgSmjC/Aq04PHbx8gcSDWPq/kCMJfhFq/Q4Dum6avMnsNjccGHQUDtKEpWBQgpQ8mx1vwn+szpseKGygyn93QVeTjsj/+qV+mvaTD1JjzTrMR99VReZykfPDgu48bk9oVvLUc6XiomUKAwA8o0DMxb59BuQGirPA84pxseG+W+TWs2RwIXWxnOBH6ZWlJupGVeHeguT9CXVxBvbmVgyd4LZmJyMfgSK4Yo2AwDNSZ8R</vt:lpwstr>
  </property>
  <property fmtid="{D5CDD505-2E9C-101B-9397-08002B2CF9AE}" pid="35" name="x1ye=38">
    <vt:lpwstr>gxo3q2KeVtuRoA1g+2D+rZHxH7fskUDxxi+paCY37NNWDPhqh0UAURa7OfyFYvvmXFD56Qh6y5WGv+0PT+Vn5ya0r23gtvzW9dTOneww/jU2HSy0p5dyOy8EBz4KhW97Pj7r2VTzSEtz5o4U/RPaBmzMAS5ZQiJb01U+4oswDnfT0rb0WK6S+nyueWzzB/78V3NhOS6Utg1Hfwnr8yTG93zrOsd9PW7HX58dhy6ZuQNxMOuPUMv7zIeLopNT+kg</vt:lpwstr>
  </property>
  <property fmtid="{D5CDD505-2E9C-101B-9397-08002B2CF9AE}" pid="36" name="x1ye=39">
    <vt:lpwstr>UHzVXFyP74N51uButpv0VvJqa6B+10dKvk28wjeFaR3eyCEQQIc8DZxswSMjtQ/HyNLbkl+EK47PM8bQG27rB9TOr8SG2X7nKAwbmzPL9X2EjkO4DaV46C5CwViYGNHWj5ZNTEFP8/coOY60eyGgCEiTsEiL4YO6JkNziArzPsX6b8Oi3jCBsDOotP6CjpWdEo/zxqaxSFGeNYdZPAyTd3beIh4HreXk6KDtqn11Qu4z4Q6FuOyXmiKd3WtF9aJ</vt:lpwstr>
  </property>
  <property fmtid="{D5CDD505-2E9C-101B-9397-08002B2CF9AE}" pid="37" name="x1ye=4">
    <vt:lpwstr>Q038WQsT0v5KuSenUYODqdppjkZuGh4Ow81Ou0ecBVCKODR5kEFkfdbHMRWA/TpzZ/TKddtb6suRt1EDMHqnsHzxmt2ym5CA38rSSr9dUs2UHn5N5KS8U2JTKx68n/yVeDm15JgA7kumnQ75CB+gieqkqnld3PW8N/Cfn37NWuTtmf9APGMD2PzsEmPr99Qb8wNUg1k0WvmOrppZMDkTGLZkVOCjI7D6VbMbxp00c/xAiV77YnW70IkXqgg6WtQ</vt:lpwstr>
  </property>
  <property fmtid="{D5CDD505-2E9C-101B-9397-08002B2CF9AE}" pid="38" name="x1ye=40">
    <vt:lpwstr>74AaMSsX829xUj8YynqFALLIkNanttuH8kEZm5LWxg7fuQ4qprkPTp/dX4ND55gkpfOkgeHSj4JCG+B7NOWrWy1RguJ8NAXJ1bVAgqHWWQ8On8cSwmRq5l+mGN94wudGFbD6aB/845ok4YeYXMnkyEYpgGZSOp/JJB9yYDVcX8cEsiFq0s2c6T3uoC8dvk1S/7TrpU4ozQri1GPPgrseCm0GPUs2iDNlWYPyBl5SrZ5mGfUCK8dDTXkYayLkTRL</vt:lpwstr>
  </property>
  <property fmtid="{D5CDD505-2E9C-101B-9397-08002B2CF9AE}" pid="39" name="x1ye=41">
    <vt:lpwstr>J6Ls/R+Bi4Vxvo6mbUOXbjBz2SRTIC7EWlQXIj/LeqmAwYZro2hNWJUtSocS4lJ1jIH+b78GOqne4eM8MWWQ9GsHBiRUNvtc4hMlR3aj6/nUcUbD6QoZ2cFiZ2pnzu0IlH7ydBiKXEl/cpH13T9s9PhkY6cWQbzEn475s9DBtpU8ldhYJYhbQf+xwm69L0tvKwOTT3RtNe64jjTNtgXWpvLMxOCrU4PeEpCmlCwcJw2mLYlwOfPP/EcGMNL7Zc/</vt:lpwstr>
  </property>
  <property fmtid="{D5CDD505-2E9C-101B-9397-08002B2CF9AE}" pid="40" name="x1ye=42">
    <vt:lpwstr>LmRy6/xMFcg38saLUL2yEtbK7uZVLSQcBviWkIGpAJ/Be3M0QKOeMq324mLiMSr3utX0i9efUkpomk2hPyORgIf890mjJ6JQZ79YkQMGtRtmepMWPt6pdqQkiUHfSfXGdp9tlo2u2YTX37grfrW/C1DDcdXFrcu84vi+oookmPwpq4qyA9S1jnecCgzzPK9ie6gkmXtJUxALlB9++IFOlF4s4y1RtZtFNUJ1k0CmUYoNmd2a6Ss8yUFFdDX2dhv</vt:lpwstr>
  </property>
  <property fmtid="{D5CDD505-2E9C-101B-9397-08002B2CF9AE}" pid="41" name="x1ye=43">
    <vt:lpwstr>Exdk8ckK4mecgZ43HgWKBD1wYK3SdH1mwKJkK3fFosTNuG+OgF1hjVS6mT3yGrDlPdNp7q64hLTFobLcDJgYTJqZqQU5P43WXsnt8lg8DzvevJ8zz/NSy+k+j2s8NuP6unhCRJFuS8lx7/cX5e8deTnNaV7Xm6MLMqEYqRWxoDxTfckQq42vjUhLgSKMi58pMaVsodrVT5kN/k/aT/KdxHi+SNYae8jQro+19D5+PcleaWeMgoO0JH0ej8sMgHI</vt:lpwstr>
  </property>
  <property fmtid="{D5CDD505-2E9C-101B-9397-08002B2CF9AE}" pid="42" name="x1ye=44">
    <vt:lpwstr>dBftn8pO3RLvguEa+ip1z9wTjNOnWSObZjV2+IhIjG1tlJNRF/XBRWKhGqnsvJQdSL4cPz5Afkcbre1ak7IlX2mYcF/EeT7tHI2pOxVtzDwrzEUnERzGu/WRrJY83K+es8R5rejCt/3Nch1xp85zD0rHHpyWcF6j5khEXDNaLMtD/OlpQIxYIXVpqaDmGikMF5ARQPUxFP4CPpmZJXJGfTfLHRQQb8vWHNTXj/n7JlHynAUXDst6uWgXZeh05MT</vt:lpwstr>
  </property>
  <property fmtid="{D5CDD505-2E9C-101B-9397-08002B2CF9AE}" pid="43" name="x1ye=45">
    <vt:lpwstr>Ajc9P1XGCfgW3/uxOHHHbVnbr84gvxsmTlM+YT05cmVi/W+aRKBlOipvnfIOwXGZrCp3HGp60Tge00e0LQddPw6WLAFMA4jrR+oxCAGGbDwF7HfdUcGz+NhgPLWGn4J+R3FOvEvNV3qZOSVMh2L5i2RP3W7lgzBRhjiJZfMek1AAQjCbvczk/E1bRqyzTW4my/upnz5d91Y8umOc0xtIOXzlYqKeTQlC4T9+g8u/sq8jW0Bd9kkXc4KwssYArrK</vt:lpwstr>
  </property>
  <property fmtid="{D5CDD505-2E9C-101B-9397-08002B2CF9AE}" pid="44" name="x1ye=46">
    <vt:lpwstr>+HqGGSurD6exsUUsa4bfgzM1+2AugoaMCYHmtruqCgnkdQcyCfGUPhQ3/hc5WhzI+yGGMjh2nb3Ytbt32jB60R3kLAag+ssrsfpCEg2CmfIhTqve+WlwONfJdclsGy2IcSG1uUxgPeIpQsz1PN2a91YL8bVoP0MPgmbRO09M0jv4NaCKaZn1tcRrkOga8/X8m5lwyOnlcIoAXIy06An4zmSPTAWGU66ox7m5yxdgEXMU6nsgvD+r9Bt8A0IR2z5</vt:lpwstr>
  </property>
  <property fmtid="{D5CDD505-2E9C-101B-9397-08002B2CF9AE}" pid="45" name="x1ye=47">
    <vt:lpwstr>AWyLqYBB5Pfa4j2dwvC+dfPbET8sLgqz8KMRWZabRJQ1gfDsyOm4W1jpgOP+tSyckiLINbX7TMZCie3RahW8GE5HC3M3FldP9TvYyLd6gZwwTUAy+Ed8va5WCt+Gi09LXjf1XP2GGwT3FI9SjIkvndP4WA3Z1I2oSvgtu8UzNLTuEGP9zqTZAG2TYZmehUFJutPbjl1SwZTuPRrjxMAbiSZaPuMQQxBPyvuk18l+GXTq5I0Fly+0Afq8Fe1krLx</vt:lpwstr>
  </property>
  <property fmtid="{D5CDD505-2E9C-101B-9397-08002B2CF9AE}" pid="46" name="x1ye=48">
    <vt:lpwstr>XIVQ1q+ZWcgBq959cxEXM1PmQg0W88+MFTvF5uHWK19ABs58FPYKMca4VBacwt4FK737xPOEaJMWqylF0gZoovJoBCQgXTE7D3yB7BiA9pHq0Z8WhS2kXqRtE+Fi+M1GsnQLv/+Y769++A2WA0WipOXGpzdRTmVO9TlRpJ8S7OWIvumhvgQKcHe4NWxWl2Ez+mHneodwAvrQhOj2w/dbNsy3J9e+Tc3odqWaE6xS1Eo9rjcSDl50ZYSbu78wSpe</vt:lpwstr>
  </property>
  <property fmtid="{D5CDD505-2E9C-101B-9397-08002B2CF9AE}" pid="47" name="x1ye=49">
    <vt:lpwstr>equt6v2seovdE2snbFa2eRj3Aswy3ubPTJ25XyFI2KNHfVEUIzhLV7y/jzImp5XQqJM9gm3jcatCkSOkL5Nt30cN7iopHl025ikKmLCDhy3+jZdeX3EHyiEouI3vPIjjn2QgwodO53z0Cc6vIiRJD2m5osUejynPtWsEBr3a84wN5KWPLvyYxhkng1yohTp+QDi8xer1fnBXluvPtF9+s7zIpdtHi7ugmmQszuI7898C7D/gmJ2BeGpQ3siVh1R</vt:lpwstr>
  </property>
  <property fmtid="{D5CDD505-2E9C-101B-9397-08002B2CF9AE}" pid="48" name="x1ye=5">
    <vt:lpwstr>Hyq+P5uhAlus8s6+tfDm/vucg2wawzG7oq8xn3WID8DpKwRRiDmJVHm2nrbCuIKhm5W/H3UDvcIyY12309yfpiqFTPnGL4y8I9Kb5mMWH8NKbzs7+8OKSCJ7W+6rCXmL3ccl4tTpHo0jfbpJE5JBccAJzblCGjlY/N+OIJnMxO+6iC9c/yrLUfaGeQoLaHBYs9Hz1Qb2cgR5C1P5xsx/Ong1iceHUbfZP1QU21Fb9OUjR7HXG+GIWkRQHZ1PXHc</vt:lpwstr>
  </property>
  <property fmtid="{D5CDD505-2E9C-101B-9397-08002B2CF9AE}" pid="49" name="x1ye=50">
    <vt:lpwstr>2WkV8w1IrlxopWXrVSDAanwz5l91V5a3FacBVi+0MlUCRUxGm1+M8XSaKWmDH41QIGCDp15kW2kg2zPz9yJU9dGCE0TxWjCNxo91WYRR8tsocBWdiqTUyWTkVEZA48JA+bWkGYES546H4G+z5VeoXIF0l07/l9Qg0PDiad3jQ6b/CxJ5FHShv8nLp1Uw1rfOXgNfALCHlA/T4Wc/XeQBjg3SfQN1fEzNSx8Icrm4b2nXhVW775WisTtFMqzwSpg</vt:lpwstr>
  </property>
  <property fmtid="{D5CDD505-2E9C-101B-9397-08002B2CF9AE}" pid="50" name="x1ye=51">
    <vt:lpwstr>UO/ABZS4cAHXu7bkQstHnHejJU3o4t+TbxMrq3sU6Bo0wN00AzvvsXbneX1u0WThNUIiR+V20WD8/wQaJjex+LRtTx2kI9yVFdZ5uJOA+JbIfpNhP5L7d3yjsb049gtDVxeslkLugrNUi0tLIll9+OV9PZAba+xPRUvGLLQvWhaTCq8WQSfuukBH0Fr/786rQ2H7QWYqnrVD3Jn3K1+dd/myv//fd55z9TOrUIOM8rjKECbHgP5MEaYi+2zfYLz</vt:lpwstr>
  </property>
  <property fmtid="{D5CDD505-2E9C-101B-9397-08002B2CF9AE}" pid="51" name="x1ye=52">
    <vt:lpwstr>7re6kgYc46puKnnxw8GDSASXKHI4tNsj2mo9r/ou8bOznX5w+sYRBddgQcUtxhD7RDT0Dzx+SNGTC97Pcj37DnMcquLv3tVIUFFwBOJNGOqBeH0kscg7H2xjmxOCAqMUCg0liMQfEFZNs8Ffa2T9qLaTfHOmicgyJE5p5+0m2km7n/R7x+Tr25Me3K+SIvzHeqbB8oNxn9wavDqCw9pOl8O00WMLlvBRUw/fTzirSddq7YUlxCKnrh8aMQBannW</vt:lpwstr>
  </property>
  <property fmtid="{D5CDD505-2E9C-101B-9397-08002B2CF9AE}" pid="52" name="x1ye=53">
    <vt:lpwstr>jc1kIQ2usMHde0G+tpqZexEwXUIsd9Z4Hrgz1gdeqgU1uI16pRklbl5VdYeghSlIgll0tgGHMjwUuVy9l2e43KDoYWqQiCbQaR11yCWMAE53sl9SBmX4wtfsEW0BnJg6RqYziWxpklHa74XXjy4WaaqyfWDhcqOJ/NyVg0dfiwilQiSCY1BC/49YG8nDlCLPynN76sAiBR6mRGjy1IL9rmz+4yNbS8Pht0kt63ORPxmnt93fHdb6Rbb9dtwFq5U</vt:lpwstr>
  </property>
  <property fmtid="{D5CDD505-2E9C-101B-9397-08002B2CF9AE}" pid="53" name="x1ye=54">
    <vt:lpwstr>LOOPbJYT22HBwX51hNyMQhCEOeEQQxZ2gx0dAzLtIh8E8uax90e5YuJDi997BZhJy29jDFazy6hEpSg+hl/0mjNWpKhzXenExshL8Q8cAmqCTxxyRFAlAcGi/koSM2+n8UURIErUKkWn9hgVQKjDmIbFOtoeim1So2DJ+IuQBmXmt7z/RQ86bS9qYeAWAj+CnFz2ctdV5DrBWDTDH/xkkXlnwWsyL6a5bAL9TBZWxSGwwzpsBB/M3az/+pOfYRS</vt:lpwstr>
  </property>
  <property fmtid="{D5CDD505-2E9C-101B-9397-08002B2CF9AE}" pid="54" name="x1ye=55">
    <vt:lpwstr>Y0oHu24YgZRnVJEcgggmm9MvRgXP2elN0rR79c+mfpUpy9h/sbXLgVca761R30KFVujk8eA1jCT/JICNa+41C/u4qLpUEDCm0p3e14S1/drMtWJMap+lksguFH3fLoFA7Fl52n2wFUGlr4TWHRPP/fKQUVt0PXukdJ6rb4hlnrL3U6ut6nCIER6t28mc+DAwS7OPITzktvi19k6aP77/+/8FQLRNswqUJzFjj2QRysDbzq9nOBzrGn6Jmo22VbT</vt:lpwstr>
  </property>
  <property fmtid="{D5CDD505-2E9C-101B-9397-08002B2CF9AE}" pid="55" name="x1ye=56">
    <vt:lpwstr>KUso80WhVWXWVH9qUevI3ENvETolQeW5tSxafEe2igYQpCa1RvoeKKcAcFuhJog5mSEsnfXzAN/QNKzmG/DtrrlidUmUgIxKF+vLOn2mTNMleNcDG/kzbWz1fU0ryCNxGq8GPQDUxMEDhGYLCguMEDe+3FHR/jhswStEjGwfXcvubzmIoU3t0I/2+q5XzliQ8WF8e9WyRLvOaPmXDPVrgawve3Pg0M15vD/PAoOV5HGSA1w5QBYJ33FUUwPqbBk</vt:lpwstr>
  </property>
  <property fmtid="{D5CDD505-2E9C-101B-9397-08002B2CF9AE}" pid="56" name="x1ye=57">
    <vt:lpwstr>Lk7XIsqOKoJBgXHGelKtVe+kB34aFZAZAWECc9l1U70cdgxkay1Vk+/Go0XW4cgcaICQmVLMuyzbAsQLG7VegdGUZ8HJCaHcCCujITYL84cIxfqkfsDkeLn0I/uqGffB3AZFQJzMtMXNePN7ZtF73gH+k/XoIOBD81W26JA4CuTe6HV9qQfQmlS2XX3FTttlIHDoK+VCQMjnNMvDZ+1kVKDo+zsWLyk9wxKkIcvlRGYhL5rv9q8gLuSvPPw/A8Q</vt:lpwstr>
  </property>
  <property fmtid="{D5CDD505-2E9C-101B-9397-08002B2CF9AE}" pid="57" name="x1ye=58">
    <vt:lpwstr>OCplrQfY1f2jicArvp9B7Zj/2osTvxG3O517DEQzZcV3WqL1JerT7oqAtvgQ8TL1rfyy+W/MaGYZaBiFwMjegMi7S7/q1A3WYETApHL+aYrMzkkqOmPeDWaAu754H87+hsPaW1uBacLrEIJ0lYVz71RzgCUqfXFgijVDNYhZk/iQhxQODylfCdCoJw7em8cGtdf8oS97h1GyYSyPfshJg1fDgjk93bV9e8JcRANQjSmpY8tqAdNgdq45mKIu+mL</vt:lpwstr>
  </property>
  <property fmtid="{D5CDD505-2E9C-101B-9397-08002B2CF9AE}" pid="58" name="x1ye=59">
    <vt:lpwstr>xYJlfSp/BTyr9Zd6GfMnznU/RLtGExJpXuxQr9rqgHZxZTLCK6LdXngwuq5U1RMStppPiMsxM86qtv74nNuNHYxHoRivRe3yoA8jY8kc6khVFMrP7jawVraKSpuNA+0U9AkL3TC/ITaJrvvHpLgp/Z6jDRFgedXbsA4dU96GbiDXmYGkHTBbxqA0os6JPi6P/XLk6DBVPOzlXkV6CICfNxeLjxXZfrCKCLWCxtxWGlvISJ/gMPvB/2OI+tgs3CI</vt:lpwstr>
  </property>
  <property fmtid="{D5CDD505-2E9C-101B-9397-08002B2CF9AE}" pid="59" name="x1ye=6">
    <vt:lpwstr>zLmcM9rNmAqSaWJcQE5EJ2SybGeIPKRzl/1wZu6hBKX0VZV/zDt0DsEH4/sG7OkVMPMLKn6/TYFr+Konj12hH0N0lFxTApSc2swyvtt79UWRHo1LN+yGcvLUxV2WWyNyP+KiEAb/hojokHsm70YYG7bjTRem5MLWR1ovtF43QUkIUJZymH9CqKDGZ9P1kh2VtkwDMwNHTZIbk9xWY1cvW7MeUvkB34MjPFNztaS2giesYwMkn4A5m/ZItU6Td1X</vt:lpwstr>
  </property>
  <property fmtid="{D5CDD505-2E9C-101B-9397-08002B2CF9AE}" pid="60" name="x1ye=60">
    <vt:lpwstr>ZkR/5gQGYm+Qidb6fEO6I/V0wXMyMOQcsQFpURUBY8OVKrENm9iKjSv6o+nmtbdAcFRIqS57ecFp3AqWa1HXpvQvNZJtBDzAB21XS91jIsnZbarhOxJ2pBGej0E0scH2eoLHqNrEzs1y3E4lg6NBmLFpOQBCK+7qcDCTInJkRo99SJZsyJD+SAhhAaGOjPqw3dg22vWzkEijfADCsr5D/ZU3IM27aG2UUbWN9LvioFJpHDVtlAe1CdQK4Qv+xQs</vt:lpwstr>
  </property>
  <property fmtid="{D5CDD505-2E9C-101B-9397-08002B2CF9AE}" pid="61" name="x1ye=61">
    <vt:lpwstr>5xVuNMjP8bEwyb2OtyTGiZaWxu2AHlAXzhlUuJNanbmj9gZwpeaczSQ94U8rdHhidGVOOYQCSZLDwczi4TWGY0vNi8gADCp+w0tdqtcH5RttrlgCsE2xg/eJXWbdn2jE9sYRtH4iMaO+/dJOylnYhHoq2r2VLR2KQi+aMrtHjgEVxTfAQBTgM6rE8vdDwuhTRdEHS39YnWbnOzEBS3sStfnw1IRMBp5TR4UG3emfGC+grvFK113lU1XCFwUfy5P</vt:lpwstr>
  </property>
  <property fmtid="{D5CDD505-2E9C-101B-9397-08002B2CF9AE}" pid="62" name="x1ye=62">
    <vt:lpwstr>2nEzmsvRia7YyzupU3xGrWFsMm5mTsuFBSZQOC0cm3qzCcvcgJnKUQ9LVp7Jx8p/edq8uLUbTc9VGWlshhVir0dAlaSIDUiMSPxCSvAXSM9sx+A2APQ/GrKIZOI3TDRqbJG0f/PxmkjdC2D8kKotmNaOCD5EC7/BwOSD4fytQD124nRkeIr+Qu6uMiV5JURUbRJeuLPgTViBcn2ArRqEe1kln5FQvBiIwtOudkjvPp8YYnMVFrnK9OL1TttU2U4</vt:lpwstr>
  </property>
  <property fmtid="{D5CDD505-2E9C-101B-9397-08002B2CF9AE}" pid="63" name="x1ye=63">
    <vt:lpwstr>g7AykD5EeYXZcYtatr9Y9yIv4EntvE2r/RcPX2/lJ14zuK8jI13fqhRIC298vywvWeJLfnC2YBtDkhsSEY3WeP2fVY6jOI5vvoGOn+2yEnNvnWiKYieK9SMkwFtlmG70zn9tKefImH1l7s8H7Md85N1fd3g87tp2GkQRZpXEATz0N+NWuqYNAMlNmEbhhxfDJoTgUuS58S74yOZ3+To8JK8Cx7OqnkQp9sMbrKVmzFyE6mnXX7lFPSEOSp0PamY</vt:lpwstr>
  </property>
  <property fmtid="{D5CDD505-2E9C-101B-9397-08002B2CF9AE}" pid="64" name="x1ye=64">
    <vt:lpwstr>RmWfwIKdFg0kQAtla2jE/ddfN/iCPynYUZT5FiCRsfmtki5EYC6eRVDkSmNKvPF3Zegt1NV0UASKnKTUKbIYFkOEtZ6KZgK5Yrcm2RxnrNpoON1bfD34N5M3AaW7sfEbxyrgnvlwSpsI5/Pebh5G6HT2yWkBKoQL3SnRNdKaO+aGtUL88FlY91YONBq42/8uaThHlXOLFb40ZVdaIHqdW420YIMW0yM/JNwRzXsClI8+4mDtnG9a40IxjmrS3+Y</vt:lpwstr>
  </property>
  <property fmtid="{D5CDD505-2E9C-101B-9397-08002B2CF9AE}" pid="65" name="x1ye=65">
    <vt:lpwstr>4Mo0FAyAi4JWVvegov1EV8Fwk0VOQKNpkbTaGFirOIeugDu0vQep0sC7XhXHOn2FeFt/KZmlzklvNoOMi49hXuCHbgGc9+sXipYNSw2TWgJo+CKiMFhGYE/nybcIaPymLGQ/RPok/uhWn2Llvvb3WTtFiR1JZ0AWuEu1SKKxkfZ5rHT+ad5IyuF3zGSqGHc/kwVZ67BFia5f5H6SNBQvgQAAA</vt:lpwstr>
  </property>
  <property fmtid="{D5CDD505-2E9C-101B-9397-08002B2CF9AE}" pid="66" name="x1ye=7">
    <vt:lpwstr>6tKGG6L5Y7Y0hKzRjPyEgH8AIfuWxS2IRR91mxgS8/1EMMYJ1heVNi0RBruKd38c08lAazk1eT4kX9zxDCPqGPDGn+psPh5iQldorg5wU62C3LTcKp9il7ln1zQGJSqvBkY8V/pr6um9gqKi2JiNdztpU2GJ/AujNLmhv7UC7VK2ByzxQe+zeEvqGMr/txtJatEnm9+E2EMlbYYIX89tx9WGDW/Ll40HIVp4c/bzaF3B1r86qHR31dV1agXGxV2</vt:lpwstr>
  </property>
  <property fmtid="{D5CDD505-2E9C-101B-9397-08002B2CF9AE}" pid="67" name="x1ye=8">
    <vt:lpwstr>G991INvIFlHYHrsuoENO4jFO4K16+qaXOmEFzARnqRYBzULOV1C+8Vhyz/FI4hgINVYYtQushKZ8RMfAytaGsuRJni+lRWaLFzEm4bwy/fQmEOFeNmr+fZIHlvHX1oi1mbwMUD5R7vXDXgqUyYxYDFatepJv9NBxOMKAQ3H/F0Vjty+T7AkaP8Qa86nIZarj9BQBbb0W+CJ4ONlkG+b04KGAz6DPWP24RIVHtH6wnp1n0BYEM4pxuPe+ae8ISnH</vt:lpwstr>
  </property>
  <property fmtid="{D5CDD505-2E9C-101B-9397-08002B2CF9AE}" pid="68" name="x1ye=9">
    <vt:lpwstr>Et8+vpBRbzvfbt8oZ/zT2ZH88BKjEuZXXcIMSKHiCS1hSXN8exoHk2MOOxEk9YXZylPIK3sDLtMynS+haSM1HCaP4nkLoT8EU5xmIaXpwiAm85MNHSWnllOZ/u/yWN31hZkDibjs2GozWwLO958vPa3CnvgjxO3HZY7WVxztynWD09UfstNawJwQDPrTaeqQujM9etksDRj/iThiIKf6URAHjzlveVdlAr/aw/BUqkvG9aW3W53O6/UYdkMdSC/</vt:lpwstr>
  </property>
</Properties>
</file>